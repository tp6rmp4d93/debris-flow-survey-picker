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3E0C" w:rsidRDefault="00A16FB6" w:rsidP="006519E7">
      <w:pPr>
        <w:pStyle w:val="a4"/>
        <w:spacing w:before="0" w:line="240" w:lineRule="auto"/>
        <w:ind w:leftChars="-202" w:left="-566" w:rightChars="-223" w:right="-624"/>
      </w:pPr>
      <w:r w:rsidRPr="00A16FB6">
        <w:rPr>
          <w:rFonts w:ascii="Times New Roman" w:eastAsia="標楷體" w:hAnsi="Times New Roman" w:cs="Times New Roman"/>
          <w:noProof/>
          <w:sz w:val="32"/>
          <w:lang w:bidi="ar-SA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5157893</wp:posOffset>
                </wp:positionH>
                <wp:positionV relativeFrom="paragraph">
                  <wp:posOffset>-318559</wp:posOffset>
                </wp:positionV>
                <wp:extent cx="838200" cy="414867"/>
                <wp:effectExtent l="0" t="0" r="19050" b="23495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41486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C046A" w:rsidRPr="00A16FB6" w:rsidRDefault="00EC046A" w:rsidP="00A16FB6">
                            <w:pPr>
                              <w:spacing w:line="0" w:lineRule="atLeast"/>
                              <w:jc w:val="center"/>
                              <w:rPr>
                                <w:rFonts w:ascii="Times New Roman" w:eastAsia="標楷體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A16FB6">
                              <w:rPr>
                                <w:rFonts w:ascii="Times New Roman" w:eastAsia="標楷體" w:hAnsi="Times New Roman" w:cs="Times New Roman"/>
                                <w:b/>
                                <w:sz w:val="40"/>
                                <w:szCs w:val="40"/>
                              </w:rPr>
                              <w:t>附件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406.15pt;margin-top:-25.1pt;width:66pt;height:32.6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">
                <v:textbox>
                  <w:txbxContent>
                    <w:p w:rsidR="00EC046A" w:rsidRPr="00A16FB6" w:rsidRDefault="00EC046A" w:rsidP="00A16FB6">
                      <w:pPr>
                        <w:spacing w:line="0" w:lineRule="atLeast"/>
                        <w:jc w:val="center"/>
                        <w:rPr>
                          <w:rFonts w:ascii="Times New Roman" w:eastAsia="標楷體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A16FB6">
                        <w:rPr>
                          <w:rFonts w:ascii="Times New Roman" w:eastAsia="標楷體" w:hAnsi="Times New Roman" w:cs="Times New Roman"/>
                          <w:b/>
                          <w:sz w:val="40"/>
                          <w:szCs w:val="40"/>
                        </w:rPr>
                        <w:t>附件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a4"/>
        <w:spacing w:before="0" w:line="240" w:lineRule="auto"/>
        <w:ind w:leftChars="-202" w:left="-566" w:rightChars="-223" w:right="-624"/>
      </w:pPr>
      <w:r>
        <w:rPr>
          <w:rFonts w:ascii="Times New Roman" w:eastAsia="標楷體" w:hAnsi="Times New Roman" w:cs="Times New Roman"/>
        </w:rPr>
        <w:t xml:space="preserve">{{TITLE}}</w:t>
      </w:r>
    </w:p>
    <w:tbl>
      <w:tblPr>
        <w:tblW w:w="104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4"/>
        <w:gridCol w:w="887"/>
        <w:gridCol w:w="709"/>
        <w:gridCol w:w="709"/>
        <w:gridCol w:w="850"/>
        <w:gridCol w:w="886"/>
        <w:gridCol w:w="1666"/>
        <w:gridCol w:w="708"/>
        <w:gridCol w:w="567"/>
        <w:gridCol w:w="709"/>
        <w:gridCol w:w="709"/>
        <w:gridCol w:w="567"/>
        <w:gridCol w:w="567"/>
        <w:gridCol w:w="543"/>
      </w:tblGrid>
      <w:tr w:rsidR="00E967A0" w:rsidRPr="001A3BC5" w:rsidTr="00F4220A">
        <w:trPr>
          <w:cantSplit/>
          <w:trHeight w:val="186"/>
          <w:tblHeader/>
          <w:jc w:val="center"/>
        </w:trPr>
        <w:tc>
          <w:tcPr>
            <w:tcW w:w="384" w:type="dxa"/>
            <w:vMerge w:val="restart"/>
            <w:shd w:val="clear" w:color="auto" w:fill="auto"/>
            <w:vAlign w:val="center"/>
          </w:tcPr>
          <w:p w:rsidR="00E81D2F" w:rsidRPr="001A3BC5" w:rsidRDefault="00F4220A" w:rsidP="00EC046A">
            <w:pPr>
              <w:pStyle w:val="affffff9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djustRightInd w:val="0"/>
              <w:snapToGrid w:val="0"/>
              <w:spacing w:line="0" w:lineRule="atLeast"/>
              <w:rPr>
                <w:rFonts w:ascii="Times New Roman" w:eastAsia="標楷體" w:hAnsi="Times New Roman" w:cs="Times New Roman"/>
                <w:b/>
                <w:sz w:val="16"/>
              </w:rPr>
            </w:pPr>
            <w:r>
              <w:rPr>
                <w:rFonts w:ascii="Times New Roman" w:eastAsia="標楷體" w:hAnsi="Times New Roman" w:cs="Times New Roman"/>
                <w:b/>
                <w:sz w:val="16"/>
              </w:rPr>
              <w:t>項次</w:t>
            </w:r>
          </w:p>
        </w:tc>
        <w:tc>
          <w:tcPr>
            <w:tcW w:w="887" w:type="dxa"/>
            <w:vMerge w:val="restart"/>
            <w:shd w:val="clear" w:color="auto" w:fill="auto"/>
            <w:vAlign w:val="center"/>
          </w:tcPr>
          <w:p w:rsidR="00E81D2F" w:rsidRPr="001A3BC5" w:rsidRDefault="00E81D2F" w:rsidP="00EC046A">
            <w:pPr>
              <w:pStyle w:val="affffff9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djustRightInd w:val="0"/>
              <w:snapToGrid w:val="0"/>
              <w:spacing w:line="0" w:lineRule="atLeast"/>
              <w:rPr>
                <w:rFonts w:ascii="Times New Roman" w:eastAsia="標楷體" w:hAnsi="Times New Roman" w:cs="Times New Roman"/>
                <w:b/>
                <w:sz w:val="16"/>
              </w:rPr>
            </w:pPr>
            <w:r w:rsidRPr="001A3BC5">
              <w:rPr>
                <w:rFonts w:ascii="Times New Roman" w:eastAsia="標楷體" w:hAnsi="Times New Roman" w:cs="Times New Roman"/>
                <w:b/>
                <w:sz w:val="16"/>
              </w:rPr>
              <w:t>溪流編號</w:t>
            </w:r>
          </w:p>
        </w:tc>
        <w:tc>
          <w:tcPr>
            <w:tcW w:w="709" w:type="dxa"/>
            <w:vMerge w:val="restart"/>
            <w:shd w:val="clear" w:color="auto" w:fill="auto"/>
            <w:vAlign w:val="center"/>
          </w:tcPr>
          <w:p w:rsidR="00E81D2F" w:rsidRPr="001A3BC5" w:rsidRDefault="00E81D2F" w:rsidP="00EC046A">
            <w:pPr>
              <w:pStyle w:val="affffff9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djustRightInd w:val="0"/>
              <w:snapToGrid w:val="0"/>
              <w:spacing w:line="0" w:lineRule="atLeast"/>
              <w:rPr>
                <w:rFonts w:ascii="Times New Roman" w:eastAsia="標楷體" w:hAnsi="Times New Roman" w:cs="Times New Roman"/>
                <w:b/>
                <w:sz w:val="16"/>
              </w:rPr>
            </w:pPr>
            <w:r w:rsidRPr="001A3BC5">
              <w:rPr>
                <w:rFonts w:ascii="Times New Roman" w:eastAsia="標楷體" w:hAnsi="Times New Roman" w:cs="Times New Roman"/>
                <w:b/>
                <w:sz w:val="16"/>
              </w:rPr>
              <w:t>縣市</w:t>
            </w:r>
          </w:p>
        </w:tc>
        <w:tc>
          <w:tcPr>
            <w:tcW w:w="709" w:type="dxa"/>
            <w:vMerge w:val="restart"/>
            <w:shd w:val="clear" w:color="auto" w:fill="auto"/>
            <w:vAlign w:val="center"/>
          </w:tcPr>
          <w:p w:rsidR="00E81D2F" w:rsidRPr="001A3BC5" w:rsidRDefault="00E81D2F" w:rsidP="00EC046A">
            <w:pPr>
              <w:pStyle w:val="affffff9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djustRightInd w:val="0"/>
              <w:snapToGrid w:val="0"/>
              <w:spacing w:line="0" w:lineRule="atLeast"/>
              <w:rPr>
                <w:rFonts w:ascii="Times New Roman" w:eastAsia="標楷體" w:hAnsi="Times New Roman" w:cs="Times New Roman"/>
                <w:b/>
                <w:sz w:val="16"/>
              </w:rPr>
            </w:pPr>
            <w:r w:rsidRPr="001A3BC5">
              <w:rPr>
                <w:rFonts w:ascii="Times New Roman" w:eastAsia="標楷體" w:hAnsi="Times New Roman" w:cs="Times New Roman"/>
                <w:b/>
                <w:sz w:val="16"/>
              </w:rPr>
              <w:t>鄉鎮</w:t>
            </w:r>
            <w:r w:rsidRPr="001A3BC5">
              <w:rPr>
                <w:rFonts w:ascii="Times New Roman" w:eastAsia="標楷體" w:hAnsi="Times New Roman" w:cs="Times New Roman"/>
                <w:b/>
                <w:sz w:val="16"/>
              </w:rPr>
              <w:br/>
            </w:r>
            <w:r w:rsidRPr="001A3BC5">
              <w:rPr>
                <w:rFonts w:ascii="Times New Roman" w:eastAsia="標楷體" w:hAnsi="Times New Roman" w:cs="Times New Roman"/>
                <w:b/>
                <w:sz w:val="16"/>
              </w:rPr>
              <w:t>市區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1D2F" w:rsidRPr="001A3BC5" w:rsidRDefault="00E81D2F" w:rsidP="00EC046A">
            <w:pPr>
              <w:pStyle w:val="affffff9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djustRightInd w:val="0"/>
              <w:snapToGrid w:val="0"/>
              <w:spacing w:line="0" w:lineRule="atLeast"/>
              <w:rPr>
                <w:rFonts w:ascii="Times New Roman" w:eastAsia="標楷體" w:hAnsi="Times New Roman" w:cs="Times New Roman"/>
                <w:b/>
                <w:sz w:val="16"/>
              </w:rPr>
            </w:pPr>
            <w:r w:rsidRPr="001A3BC5">
              <w:rPr>
                <w:rFonts w:ascii="Times New Roman" w:eastAsia="標楷體" w:hAnsi="Times New Roman" w:cs="Times New Roman"/>
                <w:b/>
                <w:sz w:val="16"/>
              </w:rPr>
              <w:t>村里</w:t>
            </w:r>
          </w:p>
        </w:tc>
        <w:tc>
          <w:tcPr>
            <w:tcW w:w="886" w:type="dxa"/>
            <w:vMerge w:val="restart"/>
            <w:shd w:val="clear" w:color="auto" w:fill="auto"/>
            <w:vAlign w:val="center"/>
          </w:tcPr>
          <w:p w:rsidR="00E81D2F" w:rsidRPr="001A3BC5" w:rsidRDefault="00E81D2F" w:rsidP="006B79E4">
            <w:pPr>
              <w:pStyle w:val="affffff9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djustRightInd w:val="0"/>
              <w:snapToGrid w:val="0"/>
              <w:spacing w:line="0" w:lineRule="atLeast"/>
              <w:rPr>
                <w:rFonts w:ascii="Times New Roman" w:eastAsia="標楷體" w:hAnsi="Times New Roman" w:cs="Times New Roman"/>
                <w:b/>
                <w:sz w:val="16"/>
              </w:rPr>
            </w:pPr>
            <w:r w:rsidRPr="001A3BC5">
              <w:rPr>
                <w:rFonts w:ascii="Times New Roman" w:eastAsia="標楷體" w:hAnsi="Times New Roman" w:cs="Times New Roman"/>
                <w:b/>
                <w:sz w:val="16"/>
              </w:rPr>
              <w:t>篩選類別</w:t>
            </w:r>
          </w:p>
        </w:tc>
        <w:tc>
          <w:tcPr>
            <w:tcW w:w="1666" w:type="dxa"/>
            <w:vMerge w:val="restart"/>
            <w:shd w:val="clear" w:color="auto" w:fill="auto"/>
            <w:vAlign w:val="center"/>
          </w:tcPr>
          <w:p w:rsidR="00E81D2F" w:rsidRPr="001A3BC5" w:rsidRDefault="00E81D2F" w:rsidP="00EC046A">
            <w:pPr>
              <w:pStyle w:val="affffff9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djustRightInd w:val="0"/>
              <w:snapToGrid w:val="0"/>
              <w:spacing w:line="0" w:lineRule="atLeast"/>
              <w:rPr>
                <w:rFonts w:ascii="Times New Roman" w:eastAsia="標楷體" w:hAnsi="Times New Roman" w:cs="Times New Roman"/>
                <w:b/>
                <w:sz w:val="16"/>
              </w:rPr>
            </w:pPr>
            <w:r w:rsidRPr="001A3BC5">
              <w:rPr>
                <w:rFonts w:ascii="Times New Roman" w:eastAsia="標楷體" w:hAnsi="Times New Roman" w:cs="Times New Roman"/>
                <w:b/>
                <w:sz w:val="16"/>
              </w:rPr>
              <w:t>初步篩選辦理原因</w:t>
            </w:r>
          </w:p>
        </w:tc>
        <w:tc>
          <w:tcPr>
            <w:tcW w:w="1275" w:type="dxa"/>
            <w:gridSpan w:val="2"/>
            <w:vAlign w:val="center"/>
          </w:tcPr>
          <w:p w:rsidR="00E81D2F" w:rsidRPr="001A3BC5" w:rsidRDefault="00E81D2F" w:rsidP="00EC046A">
            <w:pPr>
              <w:pStyle w:val="affffff9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djustRightInd w:val="0"/>
              <w:snapToGrid w:val="0"/>
              <w:spacing w:line="0" w:lineRule="atLeast"/>
              <w:rPr>
                <w:rFonts w:ascii="Times New Roman" w:eastAsia="標楷體" w:hAnsi="Times New Roman" w:cs="Times New Roman"/>
                <w:b/>
                <w:sz w:val="16"/>
              </w:rPr>
            </w:pPr>
            <w:r w:rsidRPr="001A3BC5">
              <w:rPr>
                <w:rFonts w:ascii="Times New Roman" w:eastAsia="標楷體" w:hAnsi="Times New Roman" w:cs="Times New Roman"/>
                <w:b/>
                <w:sz w:val="16"/>
              </w:rPr>
              <w:t>事件後新增</w:t>
            </w:r>
            <w:r w:rsidR="00BB6B34">
              <w:rPr>
                <w:rFonts w:ascii="Times New Roman" w:eastAsia="標楷體" w:hAnsi="Times New Roman" w:cs="Times New Roman"/>
                <w:b/>
                <w:sz w:val="16"/>
              </w:rPr>
              <w:br/>
            </w:r>
            <w:r w:rsidRPr="001A3BC5">
              <w:rPr>
                <w:rFonts w:ascii="Times New Roman" w:eastAsia="標楷體" w:hAnsi="Times New Roman" w:cs="Times New Roman"/>
                <w:b/>
                <w:sz w:val="16"/>
              </w:rPr>
              <w:t>崩塌率</w:t>
            </w:r>
            <w:r w:rsidRPr="001A3BC5">
              <w:rPr>
                <w:rFonts w:ascii="Times New Roman" w:eastAsia="標楷體" w:hAnsi="Times New Roman" w:cs="Times New Roman"/>
                <w:b/>
                <w:sz w:val="16"/>
              </w:rPr>
              <w:t>(%)</w:t>
            </w:r>
          </w:p>
        </w:tc>
        <w:tc>
          <w:tcPr>
            <w:tcW w:w="709" w:type="dxa"/>
            <w:vMerge w:val="restart"/>
            <w:vAlign w:val="center"/>
          </w:tcPr>
          <w:p w:rsidR="00E81D2F" w:rsidRPr="001A3BC5" w:rsidRDefault="00E81D2F" w:rsidP="00EC046A">
            <w:pPr>
              <w:pStyle w:val="affffff9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djustRightInd w:val="0"/>
              <w:snapToGrid w:val="0"/>
              <w:spacing w:line="0" w:lineRule="atLeast"/>
              <w:rPr>
                <w:rFonts w:ascii="Times New Roman" w:eastAsia="標楷體" w:hAnsi="Times New Roman" w:cs="Times New Roman"/>
                <w:b/>
                <w:sz w:val="16"/>
              </w:rPr>
            </w:pPr>
            <w:r w:rsidRPr="001A3BC5">
              <w:rPr>
                <w:rFonts w:ascii="Times New Roman" w:eastAsia="標楷體" w:hAnsi="Times New Roman" w:cs="Times New Roman"/>
                <w:b/>
                <w:sz w:val="16"/>
              </w:rPr>
              <w:t>集水區</w:t>
            </w:r>
            <w:r w:rsidR="00BB6B34">
              <w:rPr>
                <w:rFonts w:ascii="Times New Roman" w:eastAsia="標楷體" w:hAnsi="Times New Roman" w:cs="Times New Roman"/>
                <w:b/>
                <w:sz w:val="16"/>
              </w:rPr>
              <w:br/>
            </w:r>
            <w:r w:rsidRPr="001A3BC5">
              <w:rPr>
                <w:rFonts w:ascii="Times New Roman" w:eastAsia="標楷體" w:hAnsi="Times New Roman" w:cs="Times New Roman"/>
                <w:b/>
                <w:sz w:val="16"/>
              </w:rPr>
              <w:t>崩塌率</w:t>
            </w:r>
            <w:r w:rsidRPr="001A3BC5">
              <w:rPr>
                <w:rFonts w:ascii="Times New Roman" w:eastAsia="標楷體" w:hAnsi="Times New Roman" w:cs="Times New Roman"/>
                <w:b/>
                <w:sz w:val="16"/>
              </w:rPr>
              <w:t>(%)</w:t>
            </w:r>
          </w:p>
        </w:tc>
        <w:tc>
          <w:tcPr>
            <w:tcW w:w="709" w:type="dxa"/>
            <w:vMerge w:val="restart"/>
            <w:shd w:val="clear" w:color="auto" w:fill="auto"/>
            <w:vAlign w:val="center"/>
          </w:tcPr>
          <w:p w:rsidR="00E81D2F" w:rsidRPr="001A3BC5" w:rsidRDefault="00E81D2F" w:rsidP="00EC046A">
            <w:pPr>
              <w:pStyle w:val="affffff9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djustRightInd w:val="0"/>
              <w:snapToGrid w:val="0"/>
              <w:spacing w:line="0" w:lineRule="atLeast"/>
              <w:rPr>
                <w:rFonts w:ascii="Times New Roman" w:eastAsia="標楷體" w:hAnsi="Times New Roman" w:cs="Times New Roman"/>
                <w:b/>
                <w:sz w:val="16"/>
              </w:rPr>
            </w:pPr>
            <w:r w:rsidRPr="001A3BC5">
              <w:rPr>
                <w:rFonts w:ascii="Times New Roman" w:eastAsia="標楷體" w:hAnsi="Times New Roman" w:cs="Times New Roman"/>
                <w:b/>
                <w:sz w:val="16"/>
              </w:rPr>
              <w:t>風險等級</w:t>
            </w:r>
          </w:p>
        </w:tc>
        <w:tc>
          <w:tcPr>
            <w:tcW w:w="567" w:type="dxa"/>
            <w:vMerge w:val="restart"/>
            <w:shd w:val="clear" w:color="auto" w:fill="auto"/>
            <w:vAlign w:val="center"/>
          </w:tcPr>
          <w:p w:rsidR="00E81D2F" w:rsidRPr="001A3BC5" w:rsidRDefault="00E81D2F" w:rsidP="00EC046A">
            <w:pPr>
              <w:pStyle w:val="affffff9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djustRightInd w:val="0"/>
              <w:snapToGrid w:val="0"/>
              <w:spacing w:line="0" w:lineRule="atLeast"/>
              <w:rPr>
                <w:rFonts w:ascii="Times New Roman" w:eastAsia="標楷體" w:hAnsi="Times New Roman" w:cs="Times New Roman"/>
                <w:b/>
                <w:sz w:val="16"/>
              </w:rPr>
            </w:pPr>
            <w:r w:rsidRPr="001A3BC5">
              <w:rPr>
                <w:rFonts w:ascii="Times New Roman" w:eastAsia="標楷體" w:hAnsi="Times New Roman" w:cs="Times New Roman"/>
                <w:b/>
                <w:sz w:val="16"/>
              </w:rPr>
              <w:t>{{Y1}}</w:t>
            </w:r>
            <w:r w:rsidRPr="001A3BC5">
              <w:rPr>
                <w:rFonts w:ascii="Times New Roman" w:eastAsia="標楷體" w:hAnsi="Times New Roman" w:cs="Times New Roman"/>
                <w:b/>
                <w:sz w:val="16"/>
              </w:rPr>
              <w:t>年紅色警戒次數</w:t>
            </w:r>
          </w:p>
        </w:tc>
        <w:tc>
          <w:tcPr>
            <w:tcW w:w="567" w:type="dxa"/>
            <w:vMerge w:val="restart"/>
            <w:vAlign w:val="center"/>
          </w:tcPr>
          <w:p w:rsidR="00E81D2F" w:rsidRPr="001A3BC5" w:rsidRDefault="00E81D2F" w:rsidP="00EC046A">
            <w:pPr>
              <w:pStyle w:val="affffff9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djustRightInd w:val="0"/>
              <w:snapToGrid w:val="0"/>
              <w:spacing w:line="0" w:lineRule="atLeast"/>
              <w:rPr>
                <w:rFonts w:ascii="Times New Roman" w:eastAsia="標楷體" w:hAnsi="Times New Roman" w:cs="Times New Roman"/>
                <w:b/>
                <w:sz w:val="16"/>
              </w:rPr>
            </w:pPr>
            <w:r w:rsidRPr="001A3BC5">
              <w:rPr>
                <w:rFonts w:ascii="Times New Roman" w:eastAsia="標楷體" w:hAnsi="Times New Roman" w:cs="Times New Roman"/>
                <w:b/>
                <w:sz w:val="16"/>
              </w:rPr>
              <w:t>距前次調查年</w:t>
            </w:r>
          </w:p>
        </w:tc>
        <w:tc>
          <w:tcPr>
            <w:tcW w:w="543" w:type="dxa"/>
            <w:vMerge w:val="restart"/>
            <w:shd w:val="clear" w:color="auto" w:fill="auto"/>
            <w:vAlign w:val="center"/>
          </w:tcPr>
          <w:p w:rsidR="00E81D2F" w:rsidRPr="001A3BC5" w:rsidRDefault="00E81D2F" w:rsidP="00EC046A">
            <w:pPr>
              <w:pStyle w:val="affffff9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djustRightInd w:val="0"/>
              <w:snapToGrid w:val="0"/>
              <w:spacing w:line="0" w:lineRule="atLeast"/>
              <w:rPr>
                <w:rFonts w:ascii="Times New Roman" w:eastAsia="標楷體" w:hAnsi="Times New Roman" w:cs="Times New Roman"/>
                <w:b/>
                <w:sz w:val="16"/>
              </w:rPr>
            </w:pPr>
            <w:r w:rsidRPr="001A3BC5">
              <w:rPr>
                <w:rFonts w:ascii="Times New Roman" w:eastAsia="標楷體" w:hAnsi="Times New Roman" w:cs="Times New Roman"/>
                <w:b/>
                <w:sz w:val="16"/>
              </w:rPr>
              <w:t>保全住戶</w:t>
            </w:r>
            <w:r w:rsidRPr="001A3BC5">
              <w:rPr>
                <w:rFonts w:ascii="Times New Roman" w:eastAsia="標楷體" w:hAnsi="Times New Roman" w:cs="Times New Roman"/>
                <w:b/>
                <w:sz w:val="16"/>
              </w:rPr>
              <w:t>數量</w:t>
            </w:r>
          </w:p>
        </w:tc>
      </w:tr>
      <w:tr w:rsidR="00E967A0" w:rsidRPr="001A3BC5" w:rsidTr="00F4220A">
        <w:trPr>
          <w:cantSplit/>
          <w:trHeight w:val="20"/>
          <w:tblHeader/>
          <w:jc w:val="center"/>
        </w:trPr>
        <w:tc>
          <w:tcPr>
            <w:tcW w:w="384" w:type="dxa"/>
            <w:vMerge/>
            <w:shd w:val="clear" w:color="auto" w:fill="auto"/>
            <w:vAlign w:val="center"/>
          </w:tcPr>
          <w:p w:rsidR="00E81D2F" w:rsidRPr="001A3BC5" w:rsidRDefault="00E81D2F" w:rsidP="00EC046A">
            <w:pPr>
              <w:pStyle w:val="affffff9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djustRightInd w:val="0"/>
              <w:snapToGrid w:val="0"/>
              <w:spacing w:line="0" w:lineRule="atLeast"/>
              <w:rPr>
                <w:rFonts w:ascii="Times New Roman" w:eastAsia="標楷體" w:hAnsi="Times New Roman" w:cs="Times New Roman"/>
                <w:b/>
                <w:sz w:val="16"/>
              </w:rPr>
            </w:pPr>
          </w:p>
        </w:tc>
        <w:tc>
          <w:tcPr>
            <w:tcW w:w="887" w:type="dxa"/>
            <w:vMerge/>
            <w:shd w:val="clear" w:color="auto" w:fill="auto"/>
            <w:vAlign w:val="center"/>
          </w:tcPr>
          <w:p w:rsidR="00E81D2F" w:rsidRPr="001A3BC5" w:rsidRDefault="00E81D2F" w:rsidP="00EC046A">
            <w:pPr>
              <w:pStyle w:val="affffff9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djustRightInd w:val="0"/>
              <w:snapToGrid w:val="0"/>
              <w:spacing w:line="0" w:lineRule="atLeast"/>
              <w:rPr>
                <w:rFonts w:ascii="Times New Roman" w:eastAsia="標楷體" w:hAnsi="Times New Roman" w:cs="Times New Roman"/>
                <w:b/>
                <w:sz w:val="16"/>
              </w:rPr>
            </w:pPr>
          </w:p>
        </w:tc>
        <w:tc>
          <w:tcPr>
            <w:tcW w:w="709" w:type="dxa"/>
            <w:vMerge/>
            <w:shd w:val="clear" w:color="auto" w:fill="auto"/>
            <w:vAlign w:val="center"/>
          </w:tcPr>
          <w:p w:rsidR="00E81D2F" w:rsidRPr="001A3BC5" w:rsidRDefault="00E81D2F" w:rsidP="00EC046A">
            <w:pPr>
              <w:pStyle w:val="affffff9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djustRightInd w:val="0"/>
              <w:snapToGrid w:val="0"/>
              <w:spacing w:line="0" w:lineRule="atLeast"/>
              <w:rPr>
                <w:rFonts w:ascii="Times New Roman" w:eastAsia="標楷體" w:hAnsi="Times New Roman" w:cs="Times New Roman"/>
                <w:b/>
                <w:sz w:val="16"/>
              </w:rPr>
            </w:pPr>
          </w:p>
        </w:tc>
        <w:tc>
          <w:tcPr>
            <w:tcW w:w="709" w:type="dxa"/>
            <w:vMerge/>
            <w:shd w:val="clear" w:color="auto" w:fill="auto"/>
            <w:vAlign w:val="center"/>
          </w:tcPr>
          <w:p w:rsidR="00E81D2F" w:rsidRPr="001A3BC5" w:rsidRDefault="00E81D2F" w:rsidP="00EC046A">
            <w:pPr>
              <w:pStyle w:val="affffff9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djustRightInd w:val="0"/>
              <w:snapToGrid w:val="0"/>
              <w:spacing w:line="0" w:lineRule="atLeast"/>
              <w:rPr>
                <w:rFonts w:ascii="Times New Roman" w:eastAsia="標楷體" w:hAnsi="Times New Roman" w:cs="Times New Roman"/>
                <w:b/>
                <w:sz w:val="16"/>
              </w:rPr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:rsidR="00E81D2F" w:rsidRPr="001A3BC5" w:rsidRDefault="00E81D2F" w:rsidP="00EC046A">
            <w:pPr>
              <w:pStyle w:val="affffff9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djustRightInd w:val="0"/>
              <w:snapToGrid w:val="0"/>
              <w:spacing w:line="0" w:lineRule="atLeast"/>
              <w:rPr>
                <w:rFonts w:ascii="Times New Roman" w:eastAsia="標楷體" w:hAnsi="Times New Roman" w:cs="Times New Roman"/>
                <w:b/>
                <w:sz w:val="16"/>
              </w:rPr>
            </w:pPr>
          </w:p>
        </w:tc>
        <w:tc>
          <w:tcPr>
            <w:tcW w:w="886" w:type="dxa"/>
            <w:vMerge/>
            <w:shd w:val="clear" w:color="auto" w:fill="auto"/>
            <w:vAlign w:val="center"/>
          </w:tcPr>
          <w:p w:rsidR="00E81D2F" w:rsidRPr="001A3BC5" w:rsidRDefault="00E81D2F" w:rsidP="006B79E4">
            <w:pPr>
              <w:pStyle w:val="affffff9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djustRightInd w:val="0"/>
              <w:snapToGrid w:val="0"/>
              <w:spacing w:line="0" w:lineRule="atLeast"/>
              <w:rPr>
                <w:rFonts w:ascii="Times New Roman" w:eastAsia="標楷體" w:hAnsi="Times New Roman" w:cs="Times New Roman"/>
                <w:b/>
                <w:sz w:val="16"/>
              </w:rPr>
            </w:pPr>
          </w:p>
        </w:tc>
        <w:tc>
          <w:tcPr>
            <w:tcW w:w="1666" w:type="dxa"/>
            <w:vMerge/>
            <w:shd w:val="clear" w:color="auto" w:fill="auto"/>
            <w:vAlign w:val="center"/>
          </w:tcPr>
          <w:p w:rsidR="00E81D2F" w:rsidRPr="001A3BC5" w:rsidRDefault="00E81D2F" w:rsidP="00EC046A">
            <w:pPr>
              <w:pStyle w:val="affffff9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djustRightInd w:val="0"/>
              <w:snapToGrid w:val="0"/>
              <w:spacing w:line="0" w:lineRule="atLeast"/>
              <w:rPr>
                <w:rFonts w:ascii="Times New Roman" w:eastAsia="標楷體" w:hAnsi="Times New Roman" w:cs="Times New Roman"/>
                <w:b/>
                <w:sz w:val="16"/>
              </w:rPr>
            </w:pPr>
          </w:p>
        </w:tc>
        <w:tc>
          <w:tcPr>
            <w:tcW w:w="708" w:type="dxa"/>
            <w:vAlign w:val="center"/>
          </w:tcPr>
          <w:p w:rsidR="00E81D2F" w:rsidRPr="001A3BC5" w:rsidRDefault="00E81D2F" w:rsidP="00EC046A">
            <w:pPr>
              <w:pStyle w:val="affffff9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djustRightInd w:val="0"/>
              <w:snapToGrid w:val="0"/>
              <w:spacing w:line="0" w:lineRule="atLeast"/>
              <w:rPr>
                <w:rFonts w:ascii="Times New Roman" w:eastAsia="標楷體" w:hAnsi="Times New Roman" w:cs="Times New Roman"/>
                <w:b/>
                <w:sz w:val="16"/>
              </w:rPr>
            </w:pPr>
            <w:r w:rsidRPr="001A3BC5">
              <w:rPr>
                <w:rFonts w:ascii="Times New Roman" w:eastAsia="標楷體" w:hAnsi="Times New Roman" w:cs="Times New Roman"/>
                <w:b/>
                <w:sz w:val="16"/>
              </w:rPr>
              <w:t>{{Y1}}</w:t>
            </w:r>
            <w:r w:rsidRPr="001A3BC5">
              <w:rPr>
                <w:rFonts w:ascii="Times New Roman" w:eastAsia="標楷體" w:hAnsi="Times New Roman" w:cs="Times New Roman"/>
                <w:b/>
                <w:sz w:val="16"/>
              </w:rPr>
              <w:t>年</w:t>
            </w:r>
          </w:p>
        </w:tc>
        <w:tc>
          <w:tcPr>
            <w:tcW w:w="567" w:type="dxa"/>
            <w:vAlign w:val="center"/>
          </w:tcPr>
          <w:p w:rsidR="00E81D2F" w:rsidRPr="001A3BC5" w:rsidRDefault="00E81D2F" w:rsidP="00EC046A">
            <w:pPr>
              <w:pStyle w:val="affffff9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djustRightInd w:val="0"/>
              <w:snapToGrid w:val="0"/>
              <w:spacing w:line="0" w:lineRule="atLeast"/>
              <w:rPr>
                <w:rFonts w:ascii="Times New Roman" w:eastAsia="標楷體" w:hAnsi="Times New Roman" w:cs="Times New Roman"/>
                <w:b/>
                <w:sz w:val="16"/>
              </w:rPr>
            </w:pPr>
            <w:r w:rsidRPr="001A3BC5">
              <w:rPr>
                <w:rFonts w:ascii="Times New Roman" w:eastAsia="標楷體" w:hAnsi="Times New Roman" w:cs="Times New Roman"/>
                <w:b/>
                <w:sz w:val="16"/>
              </w:rPr>
              <w:t>{{Y2}}</w:t>
            </w:r>
            <w:r w:rsidRPr="001A3BC5">
              <w:rPr>
                <w:rFonts w:ascii="Times New Roman" w:eastAsia="標楷體" w:hAnsi="Times New Roman" w:cs="Times New Roman"/>
                <w:b/>
                <w:sz w:val="16"/>
              </w:rPr>
              <w:t>年</w:t>
            </w:r>
          </w:p>
        </w:tc>
        <w:tc>
          <w:tcPr>
            <w:tcW w:w="709" w:type="dxa"/>
            <w:vMerge/>
            <w:vAlign w:val="center"/>
          </w:tcPr>
          <w:p w:rsidR="00E81D2F" w:rsidRPr="001A3BC5" w:rsidRDefault="00E81D2F" w:rsidP="00EC046A">
            <w:pPr>
              <w:pStyle w:val="affffff9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djustRightInd w:val="0"/>
              <w:snapToGrid w:val="0"/>
              <w:spacing w:line="0" w:lineRule="atLeast"/>
              <w:rPr>
                <w:rFonts w:ascii="Times New Roman" w:eastAsia="標楷體" w:hAnsi="Times New Roman" w:cs="Times New Roman"/>
                <w:b/>
                <w:sz w:val="16"/>
              </w:rPr>
            </w:pPr>
          </w:p>
        </w:tc>
        <w:tc>
          <w:tcPr>
            <w:tcW w:w="709" w:type="dxa"/>
            <w:vMerge/>
            <w:shd w:val="clear" w:color="auto" w:fill="auto"/>
            <w:vAlign w:val="center"/>
          </w:tcPr>
          <w:p w:rsidR="00E81D2F" w:rsidRPr="001A3BC5" w:rsidRDefault="00E81D2F" w:rsidP="00EC046A">
            <w:pPr>
              <w:pStyle w:val="affffff9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djustRightInd w:val="0"/>
              <w:snapToGrid w:val="0"/>
              <w:spacing w:line="0" w:lineRule="atLeast"/>
              <w:rPr>
                <w:rFonts w:ascii="Times New Roman" w:eastAsia="標楷體" w:hAnsi="Times New Roman" w:cs="Times New Roman"/>
                <w:b/>
                <w:sz w:val="16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:rsidR="00E81D2F" w:rsidRPr="001A3BC5" w:rsidRDefault="00E81D2F" w:rsidP="00EC046A">
            <w:pPr>
              <w:pStyle w:val="affffff9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djustRightInd w:val="0"/>
              <w:snapToGrid w:val="0"/>
              <w:spacing w:line="0" w:lineRule="atLeast"/>
              <w:rPr>
                <w:rFonts w:ascii="Times New Roman" w:eastAsia="標楷體" w:hAnsi="Times New Roman" w:cs="Times New Roman"/>
                <w:b/>
                <w:sz w:val="16"/>
              </w:rPr>
            </w:pPr>
          </w:p>
        </w:tc>
        <w:tc>
          <w:tcPr>
            <w:tcW w:w="567" w:type="dxa"/>
            <w:vMerge/>
            <w:vAlign w:val="center"/>
          </w:tcPr>
          <w:p w:rsidR="00E81D2F" w:rsidRPr="001A3BC5" w:rsidRDefault="00E81D2F" w:rsidP="00EC046A">
            <w:pPr>
              <w:pStyle w:val="affffff9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djustRightInd w:val="0"/>
              <w:snapToGrid w:val="0"/>
              <w:spacing w:line="0" w:lineRule="atLeast"/>
              <w:rPr>
                <w:rFonts w:ascii="Times New Roman" w:eastAsia="標楷體" w:hAnsi="Times New Roman" w:cs="Times New Roman"/>
                <w:b/>
                <w:sz w:val="16"/>
              </w:rPr>
            </w:pPr>
          </w:p>
        </w:tc>
        <w:tc>
          <w:tcPr>
            <w:tcW w:w="543" w:type="dxa"/>
            <w:vMerge/>
            <w:shd w:val="clear" w:color="auto" w:fill="auto"/>
            <w:vAlign w:val="center"/>
          </w:tcPr>
          <w:p w:rsidR="00E81D2F" w:rsidRPr="001A3BC5" w:rsidRDefault="00E81D2F" w:rsidP="00EC046A">
            <w:pPr>
              <w:pStyle w:val="affffff9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djustRightInd w:val="0"/>
              <w:snapToGrid w:val="0"/>
              <w:spacing w:line="0" w:lineRule="atLeast"/>
              <w:rPr>
                <w:rFonts w:ascii="Times New Roman" w:eastAsia="標楷體" w:hAnsi="Times New Roman" w:cs="Times New Roman"/>
                <w:b/>
                <w:sz w:val="16"/>
              </w:rPr>
            </w:pPr>
          </w:p>
        </w:tc>
      </w:tr>
      {{ROWS}}
    </w:tbl>
    <w:p>
      <w:pPr>
        <w:pStyle w:val="a4"/>
        <w:spacing w:before="0" w:line="240" w:lineRule="exact"/>
        <w:ind w:leftChars="-385" w:left="-711" w:rightChars="-396" w:right="-1109" w:hangingChars="204" w:hanging="367"/>
        <w:jc w:val="left"/>
        <w:rPr>
          <w:rFonts w:ascii="Times New Roman" w:eastAsia="標楷體" w:hAnsi="Times New Roman" w:cs="Times New Roman"/>
          <w:b w:val="0"/>
          <w:sz w:val="16"/>
        </w:rPr>
      </w:pPr>
      <w:r>
        <w:rPr>
          <w:rFonts w:ascii="Times New Roman" w:eastAsia="標楷體" w:hAnsi="Times New Roman" w:cs="Times New Roman"/>
          <w:b w:val="0"/>
          <w:sz w:val="18"/>
        </w:rPr>
        <w:t xml:space="preserve">{{NOTE}}</w:t>
      </w:r>
    </w:p>
    <w:p w:rsidR="006B79E4" w:rsidRPr="004F40FE" w:rsidRDefault="006B79E4" w:rsidP="000C5898">
      <w:pPr>
        <w:pStyle w:val="a4"/>
        <w:tabs>
          <w:tab w:val="left" w:pos="7200"/>
        </w:tabs>
        <w:spacing w:before="100" w:beforeAutospacing="1" w:line="0" w:lineRule="atLeast"/>
        <w:ind w:rightChars="-223" w:right="-624"/>
      </w:pPr>
      <w:bookmarkStart w:id="0" w:name="_GoBack"/>
      <w:bookmarkEnd w:id="0"/>
    </w:p>
    <w:sectPr w:rsidR="006B79E4" w:rsidRPr="004F40FE" w:rsidSect="000C5898">
      <w:headerReference w:type="default" r:id="rId8"/>
      <w:footerReference w:type="default" r:id="rId9"/>
      <w:pgSz w:w="11906" w:h="16838"/>
      <w:pgMar w:top="1021" w:right="1797" w:bottom="1021" w:left="1797" w:header="454" w:footer="113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C046A" w:rsidRDefault="00EC046A" w:rsidP="00E61037">
      <w:r>
        <w:separator/>
      </w:r>
    </w:p>
  </w:endnote>
  <w:endnote w:type="continuationSeparator" w:id="0">
    <w:p w:rsidR="00EC046A" w:rsidRDefault="00EC046A" w:rsidP="00E61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aramond MT">
    <w:altName w:val="新細明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楷書體W5(P)">
    <w:panose1 w:val="03000500000000000000"/>
    <w:charset w:val="88"/>
    <w:family w:val="script"/>
    <w:pitch w:val="variable"/>
    <w:sig w:usb0="80000001" w:usb1="28091800" w:usb2="00000016" w:usb3="00000000" w:csb0="00100000" w:csb1="00000000"/>
  </w:font>
  <w:font w:name="圖龍中楷">
    <w:altName w:val="細明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華康標楷體">
    <w:charset w:val="88"/>
    <w:family w:val="script"/>
    <w:pitch w:val="fixed"/>
    <w:sig w:usb0="F1002BFF" w:usb1="29DFFFFF" w:usb2="00000037" w:usb3="00000000" w:csb0="003F00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華康楷書體W5"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華康仿宋體W4">
    <w:panose1 w:val="02020409000000000000"/>
    <w:charset w:val="88"/>
    <w:family w:val="modern"/>
    <w:pitch w:val="fixed"/>
    <w:sig w:usb0="80000001" w:usb1="28091800" w:usb2="00000016" w:usb3="00000000" w:csb0="00100000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中明體">
    <w:panose1 w:val="02020509000000000000"/>
    <w:charset w:val="88"/>
    <w:family w:val="modern"/>
    <w:pitch w:val="fixed"/>
    <w:sig w:usb0="80000001" w:usb1="28091800" w:usb2="00000016" w:usb3="00000000" w:csb0="00100000" w:csb1="00000000"/>
  </w:font>
  <w:font w:name="Liberation Mono">
    <w:charset w:val="00"/>
    <w:family w:val="modern"/>
    <w:pitch w:val="fixed"/>
    <w:sig w:usb0="E0000AFF" w:usb1="400078FF" w:usb2="00000001" w:usb3="00000000" w:csb0="000001B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479571824"/>
      <w:docPartObj>
        <w:docPartGallery w:val="Page Numbers (Bottom of Page)"/>
        <w:docPartUnique/>
      </w:docPartObj>
    </w:sdtPr>
    <w:sdtEndPr>
      <w:rPr>
        <w:rFonts w:ascii="Times New Roman" w:eastAsia="標楷體" w:hAnsi="Times New Roman" w:cs="Times New Roman"/>
        <w:szCs w:val="20"/>
      </w:rPr>
    </w:sdtEndPr>
    <w:sdtContent>
      <w:p w:rsidR="000C5898" w:rsidRPr="00A16FB6" w:rsidRDefault="000C5898">
        <w:pPr>
          <w:pStyle w:val="a8"/>
          <w:jc w:val="center"/>
          <w:rPr>
            <w:rFonts w:ascii="Times New Roman" w:eastAsia="標楷體" w:hAnsi="Times New Roman" w:cs="Times New Roman"/>
            <w:szCs w:val="20"/>
          </w:rPr>
        </w:pPr>
        <w:r w:rsidRPr="00A16FB6">
          <w:rPr>
            <w:rFonts w:ascii="Times New Roman" w:eastAsia="標楷體" w:hAnsi="Times New Roman" w:cs="Times New Roman"/>
            <w:szCs w:val="20"/>
          </w:rPr>
          <w:t>附件</w:t>
        </w:r>
        <w:r w:rsidRPr="00A16FB6">
          <w:rPr>
            <w:rFonts w:ascii="Times New Roman" w:eastAsia="標楷體" w:hAnsi="Times New Roman" w:cs="Times New Roman"/>
            <w:szCs w:val="20"/>
          </w:rPr>
          <w:t>-</w:t>
        </w:r>
        <w:r w:rsidRPr="00A16FB6">
          <w:rPr>
            <w:rFonts w:ascii="Times New Roman" w:eastAsia="標楷體" w:hAnsi="Times New Roman" w:cs="Times New Roman"/>
            <w:szCs w:val="20"/>
          </w:rPr>
          <w:fldChar w:fldCharType="begin"/>
        </w:r>
        <w:r w:rsidRPr="00A16FB6">
          <w:rPr>
            <w:rFonts w:ascii="Times New Roman" w:eastAsia="標楷體" w:hAnsi="Times New Roman" w:cs="Times New Roman"/>
            <w:szCs w:val="20"/>
          </w:rPr>
          <w:instrText>PAGE   \* MERGEFORMAT</w:instrText>
        </w:r>
        <w:r w:rsidRPr="00A16FB6">
          <w:rPr>
            <w:rFonts w:ascii="Times New Roman" w:eastAsia="標楷體" w:hAnsi="Times New Roman" w:cs="Times New Roman"/>
            <w:szCs w:val="20"/>
          </w:rPr>
          <w:fldChar w:fldCharType="separate"/>
        </w:r>
        <w:r w:rsidRPr="00F34881">
          <w:rPr>
            <w:rFonts w:ascii="Times New Roman" w:eastAsia="標楷體" w:hAnsi="Times New Roman" w:cs="Times New Roman"/>
            <w:noProof/>
            <w:szCs w:val="20"/>
            <w:lang w:val="zh-TW"/>
          </w:rPr>
          <w:t>4</w:t>
        </w:r>
        <w:r w:rsidRPr="00A16FB6">
          <w:rPr>
            <w:rFonts w:ascii="Times New Roman" w:eastAsia="標楷體" w:hAnsi="Times New Roman" w:cs="Times New Roman"/>
            <w:szCs w:val="20"/>
          </w:rPr>
          <w:fldChar w:fldCharType="end"/>
        </w:r>
      </w:p>
    </w:sdtContent>
  </w:sdt>
  <w:p w:rsidR="000C5898" w:rsidRDefault="000C589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C046A" w:rsidRDefault="00EC046A" w:rsidP="00E61037">
      <w:r>
        <w:separator/>
      </w:r>
    </w:p>
  </w:footnote>
  <w:footnote w:type="continuationSeparator" w:id="0">
    <w:p w:rsidR="00EC046A" w:rsidRDefault="00EC046A" w:rsidP="00E610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C5898" w:rsidRDefault="000C5898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ideographLegalTraditional"/>
      <w:lvlText w:val="%1、"/>
      <w:lvlJc w:val="left"/>
      <w:pPr>
        <w:tabs>
          <w:tab w:val="num" w:pos="432"/>
        </w:tabs>
        <w:ind w:left="432" w:hanging="432"/>
      </w:pPr>
    </w:lvl>
    <w:lvl w:ilvl="1">
      <w:start w:val="1"/>
      <w:numFmt w:val="ideographLegalTraditional"/>
      <w:lvlText w:val="%2、"/>
      <w:lvlJc w:val="left"/>
      <w:pPr>
        <w:tabs>
          <w:tab w:val="num" w:pos="576"/>
        </w:tabs>
        <w:ind w:left="576" w:hanging="576"/>
      </w:pPr>
    </w:lvl>
    <w:lvl w:ilvl="2">
      <w:start w:val="1"/>
      <w:numFmt w:val="taiwaneseCountingThousand"/>
      <w:lvlText w:val="%3、"/>
      <w:lvlJc w:val="left"/>
      <w:pPr>
        <w:tabs>
          <w:tab w:val="num" w:pos="720"/>
        </w:tabs>
        <w:ind w:left="720" w:hanging="720"/>
      </w:pPr>
    </w:lvl>
    <w:lvl w:ilvl="3">
      <w:start w:val="1"/>
      <w:numFmt w:val="ideographLegalTraditional"/>
      <w:lvlText w:val="%4、"/>
      <w:lvlJc w:val="left"/>
      <w:pPr>
        <w:tabs>
          <w:tab w:val="num" w:pos="864"/>
        </w:tabs>
        <w:ind w:left="864" w:hanging="864"/>
      </w:pPr>
    </w:lvl>
    <w:lvl w:ilvl="4">
      <w:start w:val="1"/>
      <w:numFmt w:val="ideographLegalTraditional"/>
      <w:lvlText w:val="%5、"/>
      <w:lvlJc w:val="left"/>
      <w:pPr>
        <w:tabs>
          <w:tab w:val="num" w:pos="1008"/>
        </w:tabs>
        <w:ind w:left="1008" w:hanging="1008"/>
      </w:pPr>
    </w:lvl>
    <w:lvl w:ilvl="5">
      <w:start w:val="1"/>
      <w:numFmt w:val="ideographLegalTraditional"/>
      <w:lvlText w:val="%6、"/>
      <w:lvlJc w:val="left"/>
      <w:pPr>
        <w:tabs>
          <w:tab w:val="num" w:pos="1152"/>
        </w:tabs>
        <w:ind w:left="1152" w:hanging="1152"/>
      </w:pPr>
    </w:lvl>
    <w:lvl w:ilvl="6">
      <w:start w:val="1"/>
      <w:numFmt w:val="ideographLegalTraditional"/>
      <w:lvlText w:val="%7、"/>
      <w:lvlJc w:val="left"/>
      <w:pPr>
        <w:tabs>
          <w:tab w:val="num" w:pos="1296"/>
        </w:tabs>
        <w:ind w:left="1296" w:hanging="1296"/>
      </w:pPr>
    </w:lvl>
    <w:lvl w:ilvl="7">
      <w:start w:val="1"/>
      <w:numFmt w:val="ideographLegalTraditional"/>
      <w:lvlText w:val="%8、"/>
      <w:lvlJc w:val="left"/>
      <w:pPr>
        <w:tabs>
          <w:tab w:val="num" w:pos="1440"/>
        </w:tabs>
        <w:ind w:left="1440" w:hanging="1440"/>
      </w:pPr>
    </w:lvl>
    <w:lvl w:ilvl="8">
      <w:start w:val="1"/>
      <w:numFmt w:val="ideographLegalTraditional"/>
      <w:lvlText w:val="%9、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3"/>
    <w:multiLevelType w:val="multilevel"/>
    <w:tmpl w:val="00000003"/>
    <w:name w:val="編號14PT -- (一)   1.   (1)   A.   (A)   a."/>
    <w:lvl w:ilvl="0">
      <w:start w:val="1"/>
      <w:numFmt w:val="taiwaneseCountingThousand"/>
      <w:suff w:val="nothing"/>
      <w:lvlText w:val="(%1)"/>
      <w:lvlJc w:val="left"/>
      <w:pPr>
        <w:tabs>
          <w:tab w:val="num" w:pos="0"/>
        </w:tabs>
        <w:ind w:left="454" w:hanging="454"/>
      </w:pPr>
      <w:rPr>
        <w:b w:val="0"/>
        <w:bCs w:val="0"/>
      </w:rPr>
    </w:lvl>
    <w:lvl w:ilvl="1">
      <w:start w:val="1"/>
      <w:numFmt w:val="decimal"/>
      <w:suff w:val="nothing"/>
      <w:lvlText w:val="%2."/>
      <w:lvlJc w:val="left"/>
      <w:pPr>
        <w:tabs>
          <w:tab w:val="num" w:pos="0"/>
        </w:tabs>
        <w:ind w:left="482" w:hanging="199"/>
      </w:pPr>
      <w:rPr>
        <w:b w:val="0"/>
        <w:bCs w:val="0"/>
      </w:rPr>
    </w:lvl>
    <w:lvl w:ilvl="2">
      <w:start w:val="1"/>
      <w:numFmt w:val="decimal"/>
      <w:suff w:val="nothing"/>
      <w:lvlText w:val="(%3)"/>
      <w:lvlJc w:val="left"/>
      <w:pPr>
        <w:tabs>
          <w:tab w:val="num" w:pos="0"/>
        </w:tabs>
        <w:ind w:left="907" w:hanging="340"/>
      </w:pPr>
      <w:rPr>
        <w:b w:val="0"/>
        <w:bCs w:val="0"/>
      </w:rPr>
    </w:lvl>
    <w:lvl w:ilvl="3">
      <w:start w:val="1"/>
      <w:numFmt w:val="upperLetter"/>
      <w:lvlText w:val="%4."/>
      <w:lvlJc w:val="left"/>
      <w:pPr>
        <w:tabs>
          <w:tab w:val="num" w:pos="1191"/>
        </w:tabs>
        <w:ind w:left="1191" w:hanging="341"/>
      </w:pPr>
      <w:rPr>
        <w:b w:val="0"/>
        <w:bCs w:val="0"/>
      </w:rPr>
    </w:lvl>
    <w:lvl w:ilvl="4">
      <w:start w:val="1"/>
      <w:numFmt w:val="upperLetter"/>
      <w:lvlText w:val="(%5)"/>
      <w:lvlJc w:val="left"/>
      <w:pPr>
        <w:tabs>
          <w:tab w:val="num" w:pos="1616"/>
        </w:tabs>
        <w:ind w:left="1616" w:hanging="482"/>
      </w:pPr>
      <w:rPr>
        <w:b w:val="0"/>
        <w:bCs w:val="0"/>
      </w:rPr>
    </w:lvl>
    <w:lvl w:ilvl="5">
      <w:start w:val="1"/>
      <w:numFmt w:val="lowerLetter"/>
      <w:lvlText w:val="%6."/>
      <w:lvlJc w:val="left"/>
      <w:pPr>
        <w:tabs>
          <w:tab w:val="num" w:pos="1729"/>
        </w:tabs>
        <w:ind w:left="1729" w:hanging="312"/>
      </w:pPr>
      <w:rPr>
        <w:b w:val="0"/>
        <w:bCs w:val="0"/>
      </w:rPr>
    </w:lvl>
    <w:lvl w:ilvl="6">
      <w:start w:val="2"/>
      <w:numFmt w:val="taiwaneseCountingThousand"/>
      <w:lvlText w:val="(%7)"/>
      <w:lvlJc w:val="left"/>
      <w:pPr>
        <w:tabs>
          <w:tab w:val="num" w:pos="2880"/>
        </w:tabs>
        <w:ind w:left="2880" w:hanging="360"/>
      </w:pPr>
      <w:rPr>
        <w:b w:val="0"/>
        <w:bCs w:val="0"/>
      </w:rPr>
    </w:lvl>
    <w:lvl w:ilvl="7">
      <w:start w:val="1"/>
      <w:numFmt w:val="taiwaneseCountingThousand"/>
      <w:lvlText w:val="(%8)"/>
      <w:lvlJc w:val="left"/>
      <w:pPr>
        <w:tabs>
          <w:tab w:val="num" w:pos="3240"/>
        </w:tabs>
        <w:ind w:left="3240" w:hanging="360"/>
      </w:pPr>
      <w:rPr>
        <w:b w:val="0"/>
        <w:bCs w:val="0"/>
      </w:rPr>
    </w:lvl>
    <w:lvl w:ilvl="8">
      <w:start w:val="1"/>
      <w:numFmt w:val="taiwaneseCountingThousand"/>
      <w:lvlText w:val="(%9)"/>
      <w:lvlJc w:val="left"/>
      <w:pPr>
        <w:tabs>
          <w:tab w:val="num" w:pos="3600"/>
        </w:tabs>
        <w:ind w:left="3600" w:hanging="360"/>
      </w:pPr>
      <w:rPr>
        <w:b w:val="0"/>
        <w:bCs w:val="0"/>
      </w:rPr>
    </w:lvl>
  </w:abstractNum>
  <w:abstractNum w:abstractNumId="2" w15:restartNumberingAfterBreak="0">
    <w:nsid w:val="00000005"/>
    <w:multiLevelType w:val="multilevel"/>
    <w:tmpl w:val="00000005"/>
    <w:lvl w:ilvl="0">
      <w:start w:val="1"/>
      <w:numFmt w:val="taiwaneseCountingThousand"/>
      <w:suff w:val="nothing"/>
      <w:lvlText w:val="%1、"/>
      <w:lvlJc w:val="left"/>
      <w:pPr>
        <w:tabs>
          <w:tab w:val="num" w:pos="0"/>
        </w:tabs>
        <w:ind w:left="567" w:hanging="567"/>
      </w:pPr>
      <w:rPr>
        <w:b w:val="0"/>
        <w:bCs w:val="0"/>
      </w:rPr>
    </w:lvl>
    <w:lvl w:ilvl="1">
      <w:start w:val="1"/>
      <w:numFmt w:val="taiwaneseCountingThousand"/>
      <w:lvlText w:val="(%2)"/>
      <w:lvlJc w:val="left"/>
      <w:pPr>
        <w:tabs>
          <w:tab w:val="num" w:pos="567"/>
        </w:tabs>
        <w:ind w:left="1134" w:hanging="567"/>
      </w:pPr>
      <w:rPr>
        <w:b w:val="0"/>
        <w:bCs w:val="0"/>
      </w:rPr>
    </w:lvl>
    <w:lvl w:ilvl="2">
      <w:start w:val="1"/>
      <w:numFmt w:val="decimal"/>
      <w:suff w:val="space"/>
      <w:lvlText w:val="%3."/>
      <w:lvlJc w:val="left"/>
      <w:pPr>
        <w:tabs>
          <w:tab w:val="num" w:pos="0"/>
        </w:tabs>
        <w:ind w:left="1417" w:hanging="283"/>
      </w:pPr>
      <w:rPr>
        <w:b w:val="0"/>
        <w:bCs w:val="0"/>
      </w:rPr>
    </w:lvl>
    <w:lvl w:ilvl="3">
      <w:start w:val="1"/>
      <w:numFmt w:val="decimal"/>
      <w:suff w:val="space"/>
      <w:lvlText w:val="(%4)"/>
      <w:lvlJc w:val="left"/>
      <w:pPr>
        <w:tabs>
          <w:tab w:val="num" w:pos="0"/>
        </w:tabs>
        <w:ind w:left="2098" w:hanging="397"/>
      </w:pPr>
      <w:rPr>
        <w:b w:val="0"/>
        <w:bCs w:val="0"/>
      </w:rPr>
    </w:lvl>
    <w:lvl w:ilvl="4">
      <w:start w:val="1"/>
      <w:numFmt w:val="upperLetter"/>
      <w:suff w:val="space"/>
      <w:lvlText w:val="%5."/>
      <w:lvlJc w:val="left"/>
      <w:pPr>
        <w:tabs>
          <w:tab w:val="num" w:pos="0"/>
        </w:tabs>
        <w:ind w:left="2608" w:hanging="340"/>
      </w:pPr>
      <w:rPr>
        <w:b w:val="0"/>
        <w:bCs w:val="0"/>
      </w:rPr>
    </w:lvl>
    <w:lvl w:ilvl="5">
      <w:start w:val="1"/>
      <w:numFmt w:val="lowerLetter"/>
      <w:suff w:val="space"/>
      <w:lvlText w:val="%6."/>
      <w:lvlJc w:val="left"/>
      <w:pPr>
        <w:tabs>
          <w:tab w:val="num" w:pos="0"/>
        </w:tabs>
        <w:ind w:left="3090" w:hanging="255"/>
      </w:pPr>
    </w:lvl>
    <w:lvl w:ilvl="6">
      <w:start w:val="1"/>
      <w:numFmt w:val="decimal"/>
      <w:suff w:val="nothing"/>
      <w:lvlText w:val=" %7."/>
      <w:lvlJc w:val="left"/>
      <w:pPr>
        <w:tabs>
          <w:tab w:val="num" w:pos="0"/>
        </w:tabs>
        <w:ind w:left="510" w:firstLine="2892"/>
      </w:pPr>
      <w:rPr>
        <w:b w:val="0"/>
        <w:bCs w:val="0"/>
      </w:rPr>
    </w:lvl>
    <w:lvl w:ilvl="7">
      <w:start w:val="1"/>
      <w:numFmt w:val="decimal"/>
      <w:suff w:val="nothing"/>
      <w:lvlText w:val=" %8."/>
      <w:lvlJc w:val="left"/>
      <w:pPr>
        <w:tabs>
          <w:tab w:val="num" w:pos="0"/>
        </w:tabs>
        <w:ind w:left="510" w:firstLine="3459"/>
      </w:pPr>
      <w:rPr>
        <w:b w:val="0"/>
        <w:bCs w:val="0"/>
      </w:rPr>
    </w:lvl>
    <w:lvl w:ilvl="8">
      <w:start w:val="1"/>
      <w:numFmt w:val="decimal"/>
      <w:suff w:val="nothing"/>
      <w:lvlText w:val=" %9."/>
      <w:lvlJc w:val="left"/>
      <w:pPr>
        <w:tabs>
          <w:tab w:val="num" w:pos="0"/>
        </w:tabs>
        <w:ind w:left="510" w:firstLine="3459"/>
      </w:pPr>
      <w:rPr>
        <w:b w:val="0"/>
        <w:bCs w:val="0"/>
      </w:rPr>
    </w:lvl>
  </w:abstractNum>
  <w:abstractNum w:abstractNumId="3" w15:restartNumberingAfterBreak="0">
    <w:nsid w:val="00000006"/>
    <w:multiLevelType w:val="multilevel"/>
    <w:tmpl w:val="00000006"/>
    <w:lvl w:ilvl="0">
      <w:start w:val="1"/>
      <w:numFmt w:val="taiwaneseCountingThousand"/>
      <w:suff w:val="nothing"/>
      <w:lvlText w:val="%1、"/>
      <w:lvlJc w:val="left"/>
      <w:pPr>
        <w:tabs>
          <w:tab w:val="num" w:pos="0"/>
        </w:tabs>
        <w:ind w:left="567" w:hanging="567"/>
      </w:pPr>
      <w:rPr>
        <w:b w:val="0"/>
        <w:bCs w:val="0"/>
      </w:rPr>
    </w:lvl>
    <w:lvl w:ilvl="1">
      <w:start w:val="1"/>
      <w:numFmt w:val="taiwaneseCountingThousand"/>
      <w:lvlText w:val="(%2)"/>
      <w:lvlJc w:val="left"/>
      <w:pPr>
        <w:tabs>
          <w:tab w:val="num" w:pos="567"/>
        </w:tabs>
        <w:ind w:left="1134" w:hanging="567"/>
      </w:pPr>
      <w:rPr>
        <w:b w:val="0"/>
        <w:bCs w:val="0"/>
      </w:rPr>
    </w:lvl>
    <w:lvl w:ilvl="2">
      <w:start w:val="1"/>
      <w:numFmt w:val="decimal"/>
      <w:suff w:val="space"/>
      <w:lvlText w:val="%3."/>
      <w:lvlJc w:val="left"/>
      <w:pPr>
        <w:tabs>
          <w:tab w:val="num" w:pos="0"/>
        </w:tabs>
        <w:ind w:left="1417" w:hanging="283"/>
      </w:pPr>
      <w:rPr>
        <w:b w:val="0"/>
        <w:bCs w:val="0"/>
      </w:rPr>
    </w:lvl>
    <w:lvl w:ilvl="3">
      <w:start w:val="1"/>
      <w:numFmt w:val="decimal"/>
      <w:suff w:val="space"/>
      <w:lvlText w:val="(%4)"/>
      <w:lvlJc w:val="left"/>
      <w:pPr>
        <w:tabs>
          <w:tab w:val="num" w:pos="0"/>
        </w:tabs>
        <w:ind w:left="2098" w:hanging="397"/>
      </w:pPr>
      <w:rPr>
        <w:b w:val="0"/>
        <w:bCs w:val="0"/>
      </w:rPr>
    </w:lvl>
    <w:lvl w:ilvl="4">
      <w:start w:val="1"/>
      <w:numFmt w:val="upperLetter"/>
      <w:suff w:val="space"/>
      <w:lvlText w:val="%5."/>
      <w:lvlJc w:val="left"/>
      <w:pPr>
        <w:tabs>
          <w:tab w:val="num" w:pos="0"/>
        </w:tabs>
        <w:ind w:left="2608" w:hanging="340"/>
      </w:pPr>
      <w:rPr>
        <w:b w:val="0"/>
        <w:bCs w:val="0"/>
      </w:rPr>
    </w:lvl>
    <w:lvl w:ilvl="5">
      <w:start w:val="1"/>
      <w:numFmt w:val="lowerLetter"/>
      <w:suff w:val="space"/>
      <w:lvlText w:val="%6."/>
      <w:lvlJc w:val="left"/>
      <w:pPr>
        <w:tabs>
          <w:tab w:val="num" w:pos="0"/>
        </w:tabs>
        <w:ind w:left="3090" w:hanging="255"/>
      </w:pPr>
    </w:lvl>
    <w:lvl w:ilvl="6">
      <w:start w:val="1"/>
      <w:numFmt w:val="decimal"/>
      <w:suff w:val="nothing"/>
      <w:lvlText w:val=" %7."/>
      <w:lvlJc w:val="left"/>
      <w:pPr>
        <w:tabs>
          <w:tab w:val="num" w:pos="0"/>
        </w:tabs>
        <w:ind w:left="510" w:firstLine="2892"/>
      </w:pPr>
      <w:rPr>
        <w:b w:val="0"/>
        <w:bCs w:val="0"/>
      </w:rPr>
    </w:lvl>
    <w:lvl w:ilvl="7">
      <w:start w:val="1"/>
      <w:numFmt w:val="decimal"/>
      <w:suff w:val="nothing"/>
      <w:lvlText w:val=" %8."/>
      <w:lvlJc w:val="left"/>
      <w:pPr>
        <w:tabs>
          <w:tab w:val="num" w:pos="0"/>
        </w:tabs>
        <w:ind w:left="510" w:firstLine="3459"/>
      </w:pPr>
      <w:rPr>
        <w:b w:val="0"/>
        <w:bCs w:val="0"/>
      </w:rPr>
    </w:lvl>
    <w:lvl w:ilvl="8">
      <w:start w:val="1"/>
      <w:numFmt w:val="decimal"/>
      <w:suff w:val="nothing"/>
      <w:lvlText w:val=" %9."/>
      <w:lvlJc w:val="left"/>
      <w:pPr>
        <w:tabs>
          <w:tab w:val="num" w:pos="0"/>
        </w:tabs>
        <w:ind w:left="510" w:firstLine="3459"/>
      </w:pPr>
      <w:rPr>
        <w:b w:val="0"/>
        <w:bCs w:val="0"/>
      </w:rPr>
    </w:lvl>
  </w:abstractNum>
  <w:abstractNum w:abstractNumId="4" w15:restartNumberingAfterBreak="0">
    <w:nsid w:val="00000007"/>
    <w:multiLevelType w:val="multilevel"/>
    <w:tmpl w:val="00000007"/>
    <w:lvl w:ilvl="0">
      <w:start w:val="1"/>
      <w:numFmt w:val="taiwaneseCountingThousand"/>
      <w:suff w:val="nothing"/>
      <w:lvlText w:val="%1、"/>
      <w:lvlJc w:val="left"/>
      <w:pPr>
        <w:tabs>
          <w:tab w:val="num" w:pos="0"/>
        </w:tabs>
        <w:ind w:left="567" w:hanging="567"/>
      </w:pPr>
      <w:rPr>
        <w:b w:val="0"/>
        <w:bCs w:val="0"/>
      </w:rPr>
    </w:lvl>
    <w:lvl w:ilvl="1">
      <w:start w:val="1"/>
      <w:numFmt w:val="taiwaneseCountingThousand"/>
      <w:lvlText w:val="(%2)"/>
      <w:lvlJc w:val="left"/>
      <w:pPr>
        <w:tabs>
          <w:tab w:val="num" w:pos="567"/>
        </w:tabs>
        <w:ind w:left="1134" w:hanging="567"/>
      </w:pPr>
      <w:rPr>
        <w:b w:val="0"/>
        <w:bCs w:val="0"/>
      </w:rPr>
    </w:lvl>
    <w:lvl w:ilvl="2">
      <w:start w:val="1"/>
      <w:numFmt w:val="decimal"/>
      <w:suff w:val="space"/>
      <w:lvlText w:val="%3."/>
      <w:lvlJc w:val="left"/>
      <w:pPr>
        <w:tabs>
          <w:tab w:val="num" w:pos="0"/>
        </w:tabs>
        <w:ind w:left="1417" w:hanging="283"/>
      </w:pPr>
      <w:rPr>
        <w:b w:val="0"/>
        <w:bCs w:val="0"/>
      </w:rPr>
    </w:lvl>
    <w:lvl w:ilvl="3">
      <w:start w:val="1"/>
      <w:numFmt w:val="decimal"/>
      <w:suff w:val="space"/>
      <w:lvlText w:val="(%4)"/>
      <w:lvlJc w:val="left"/>
      <w:pPr>
        <w:tabs>
          <w:tab w:val="num" w:pos="0"/>
        </w:tabs>
        <w:ind w:left="2098" w:hanging="397"/>
      </w:pPr>
      <w:rPr>
        <w:b w:val="0"/>
        <w:bCs w:val="0"/>
      </w:rPr>
    </w:lvl>
    <w:lvl w:ilvl="4">
      <w:start w:val="1"/>
      <w:numFmt w:val="upperLetter"/>
      <w:suff w:val="space"/>
      <w:lvlText w:val="%5."/>
      <w:lvlJc w:val="left"/>
      <w:pPr>
        <w:tabs>
          <w:tab w:val="num" w:pos="0"/>
        </w:tabs>
        <w:ind w:left="2608" w:hanging="340"/>
      </w:pPr>
      <w:rPr>
        <w:b w:val="0"/>
        <w:bCs w:val="0"/>
      </w:rPr>
    </w:lvl>
    <w:lvl w:ilvl="5">
      <w:start w:val="1"/>
      <w:numFmt w:val="lowerLetter"/>
      <w:suff w:val="space"/>
      <w:lvlText w:val="%6."/>
      <w:lvlJc w:val="left"/>
      <w:pPr>
        <w:tabs>
          <w:tab w:val="num" w:pos="0"/>
        </w:tabs>
        <w:ind w:left="3090" w:hanging="255"/>
      </w:pPr>
    </w:lvl>
    <w:lvl w:ilvl="6">
      <w:start w:val="1"/>
      <w:numFmt w:val="decimal"/>
      <w:suff w:val="nothing"/>
      <w:lvlText w:val=" %7."/>
      <w:lvlJc w:val="left"/>
      <w:pPr>
        <w:tabs>
          <w:tab w:val="num" w:pos="0"/>
        </w:tabs>
        <w:ind w:left="510" w:firstLine="2892"/>
      </w:pPr>
      <w:rPr>
        <w:b w:val="0"/>
        <w:bCs w:val="0"/>
      </w:rPr>
    </w:lvl>
    <w:lvl w:ilvl="7">
      <w:start w:val="1"/>
      <w:numFmt w:val="decimal"/>
      <w:suff w:val="nothing"/>
      <w:lvlText w:val=" %8."/>
      <w:lvlJc w:val="left"/>
      <w:pPr>
        <w:tabs>
          <w:tab w:val="num" w:pos="0"/>
        </w:tabs>
        <w:ind w:left="510" w:firstLine="3459"/>
      </w:pPr>
      <w:rPr>
        <w:b w:val="0"/>
        <w:bCs w:val="0"/>
      </w:rPr>
    </w:lvl>
    <w:lvl w:ilvl="8">
      <w:start w:val="1"/>
      <w:numFmt w:val="decimal"/>
      <w:suff w:val="nothing"/>
      <w:lvlText w:val=" %9."/>
      <w:lvlJc w:val="left"/>
      <w:pPr>
        <w:tabs>
          <w:tab w:val="num" w:pos="0"/>
        </w:tabs>
        <w:ind w:left="510" w:firstLine="3459"/>
      </w:pPr>
      <w:rPr>
        <w:b w:val="0"/>
        <w:bCs w:val="0"/>
      </w:rPr>
    </w:lvl>
  </w:abstractNum>
  <w:abstractNum w:abstractNumId="5" w15:restartNumberingAfterBreak="0">
    <w:nsid w:val="00000008"/>
    <w:multiLevelType w:val="multilevel"/>
    <w:tmpl w:val="00000008"/>
    <w:lvl w:ilvl="0">
      <w:start w:val="1"/>
      <w:numFmt w:val="taiwaneseCountingThousand"/>
      <w:suff w:val="nothing"/>
      <w:lvlText w:val="(%1)"/>
      <w:lvlJc w:val="left"/>
      <w:pPr>
        <w:tabs>
          <w:tab w:val="num" w:pos="0"/>
        </w:tabs>
        <w:ind w:left="454" w:hanging="454"/>
      </w:pPr>
      <w:rPr>
        <w:b w:val="0"/>
        <w:bCs w:val="0"/>
      </w:rPr>
    </w:lvl>
    <w:lvl w:ilvl="1">
      <w:start w:val="1"/>
      <w:numFmt w:val="decimal"/>
      <w:suff w:val="nothing"/>
      <w:lvlText w:val="%2."/>
      <w:lvlJc w:val="left"/>
      <w:pPr>
        <w:tabs>
          <w:tab w:val="num" w:pos="0"/>
        </w:tabs>
        <w:ind w:left="482" w:hanging="199"/>
      </w:pPr>
      <w:rPr>
        <w:b w:val="0"/>
        <w:bCs w:val="0"/>
      </w:rPr>
    </w:lvl>
    <w:lvl w:ilvl="2">
      <w:start w:val="1"/>
      <w:numFmt w:val="decimal"/>
      <w:suff w:val="nothing"/>
      <w:lvlText w:val="(%3)"/>
      <w:lvlJc w:val="left"/>
      <w:pPr>
        <w:tabs>
          <w:tab w:val="num" w:pos="0"/>
        </w:tabs>
        <w:ind w:left="907" w:hanging="340"/>
      </w:pPr>
      <w:rPr>
        <w:b w:val="0"/>
        <w:bCs w:val="0"/>
      </w:rPr>
    </w:lvl>
    <w:lvl w:ilvl="3">
      <w:start w:val="1"/>
      <w:numFmt w:val="upperLetter"/>
      <w:lvlText w:val="%4."/>
      <w:lvlJc w:val="left"/>
      <w:pPr>
        <w:tabs>
          <w:tab w:val="num" w:pos="1191"/>
        </w:tabs>
        <w:ind w:left="1191" w:hanging="341"/>
      </w:pPr>
      <w:rPr>
        <w:b w:val="0"/>
        <w:bCs w:val="0"/>
      </w:rPr>
    </w:lvl>
    <w:lvl w:ilvl="4">
      <w:start w:val="1"/>
      <w:numFmt w:val="upperLetter"/>
      <w:lvlText w:val="(%5)"/>
      <w:lvlJc w:val="left"/>
      <w:pPr>
        <w:tabs>
          <w:tab w:val="num" w:pos="1616"/>
        </w:tabs>
        <w:ind w:left="1616" w:hanging="482"/>
      </w:pPr>
      <w:rPr>
        <w:b w:val="0"/>
        <w:bCs w:val="0"/>
      </w:rPr>
    </w:lvl>
    <w:lvl w:ilvl="5">
      <w:start w:val="1"/>
      <w:numFmt w:val="lowerLetter"/>
      <w:lvlText w:val="%6."/>
      <w:lvlJc w:val="left"/>
      <w:pPr>
        <w:tabs>
          <w:tab w:val="num" w:pos="1729"/>
        </w:tabs>
        <w:ind w:left="1729" w:hanging="312"/>
      </w:pPr>
      <w:rPr>
        <w:b w:val="0"/>
        <w:bCs w:val="0"/>
      </w:rPr>
    </w:lvl>
    <w:lvl w:ilvl="6">
      <w:start w:val="2"/>
      <w:numFmt w:val="taiwaneseCountingThousand"/>
      <w:lvlText w:val="(%7)"/>
      <w:lvlJc w:val="left"/>
      <w:pPr>
        <w:tabs>
          <w:tab w:val="num" w:pos="2880"/>
        </w:tabs>
        <w:ind w:left="2880" w:hanging="360"/>
      </w:pPr>
      <w:rPr>
        <w:b w:val="0"/>
        <w:bCs w:val="0"/>
      </w:rPr>
    </w:lvl>
    <w:lvl w:ilvl="7">
      <w:start w:val="1"/>
      <w:numFmt w:val="taiwaneseCountingThousand"/>
      <w:lvlText w:val="(%8)"/>
      <w:lvlJc w:val="left"/>
      <w:pPr>
        <w:tabs>
          <w:tab w:val="num" w:pos="3240"/>
        </w:tabs>
        <w:ind w:left="3240" w:hanging="360"/>
      </w:pPr>
      <w:rPr>
        <w:b w:val="0"/>
        <w:bCs w:val="0"/>
      </w:rPr>
    </w:lvl>
    <w:lvl w:ilvl="8">
      <w:start w:val="1"/>
      <w:numFmt w:val="taiwaneseCountingThousand"/>
      <w:lvlText w:val="(%9)"/>
      <w:lvlJc w:val="left"/>
      <w:pPr>
        <w:tabs>
          <w:tab w:val="num" w:pos="3600"/>
        </w:tabs>
        <w:ind w:left="3600" w:hanging="360"/>
      </w:pPr>
      <w:rPr>
        <w:b w:val="0"/>
        <w:bCs w:val="0"/>
      </w:rPr>
    </w:lvl>
  </w:abstractNum>
  <w:abstractNum w:abstractNumId="6" w15:restartNumberingAfterBreak="0">
    <w:nsid w:val="00000009"/>
    <w:multiLevelType w:val="multilevel"/>
    <w:tmpl w:val="00000009"/>
    <w:lvl w:ilvl="0">
      <w:start w:val="1"/>
      <w:numFmt w:val="taiwaneseCountingThousand"/>
      <w:suff w:val="nothing"/>
      <w:lvlText w:val="%1、"/>
      <w:lvlJc w:val="left"/>
      <w:pPr>
        <w:tabs>
          <w:tab w:val="num" w:pos="0"/>
        </w:tabs>
        <w:ind w:left="567" w:hanging="567"/>
      </w:pPr>
      <w:rPr>
        <w:b w:val="0"/>
        <w:bCs w:val="0"/>
      </w:rPr>
    </w:lvl>
    <w:lvl w:ilvl="1">
      <w:start w:val="1"/>
      <w:numFmt w:val="taiwaneseCountingThousand"/>
      <w:lvlText w:val="(%2)"/>
      <w:lvlJc w:val="left"/>
      <w:pPr>
        <w:tabs>
          <w:tab w:val="num" w:pos="567"/>
        </w:tabs>
        <w:ind w:left="1134" w:hanging="567"/>
      </w:pPr>
      <w:rPr>
        <w:b w:val="0"/>
        <w:bCs w:val="0"/>
      </w:rPr>
    </w:lvl>
    <w:lvl w:ilvl="2">
      <w:start w:val="1"/>
      <w:numFmt w:val="decimal"/>
      <w:suff w:val="space"/>
      <w:lvlText w:val="%3."/>
      <w:lvlJc w:val="left"/>
      <w:pPr>
        <w:tabs>
          <w:tab w:val="num" w:pos="0"/>
        </w:tabs>
        <w:ind w:left="1417" w:hanging="283"/>
      </w:pPr>
      <w:rPr>
        <w:b w:val="0"/>
        <w:bCs w:val="0"/>
      </w:rPr>
    </w:lvl>
    <w:lvl w:ilvl="3">
      <w:start w:val="1"/>
      <w:numFmt w:val="decimal"/>
      <w:suff w:val="space"/>
      <w:lvlText w:val="(%4)"/>
      <w:lvlJc w:val="left"/>
      <w:pPr>
        <w:tabs>
          <w:tab w:val="num" w:pos="0"/>
        </w:tabs>
        <w:ind w:left="2098" w:hanging="397"/>
      </w:pPr>
      <w:rPr>
        <w:b w:val="0"/>
        <w:bCs w:val="0"/>
      </w:rPr>
    </w:lvl>
    <w:lvl w:ilvl="4">
      <w:start w:val="1"/>
      <w:numFmt w:val="upperLetter"/>
      <w:suff w:val="space"/>
      <w:lvlText w:val="%5."/>
      <w:lvlJc w:val="left"/>
      <w:pPr>
        <w:tabs>
          <w:tab w:val="num" w:pos="0"/>
        </w:tabs>
        <w:ind w:left="2608" w:hanging="340"/>
      </w:pPr>
      <w:rPr>
        <w:b w:val="0"/>
        <w:bCs w:val="0"/>
      </w:rPr>
    </w:lvl>
    <w:lvl w:ilvl="5">
      <w:start w:val="1"/>
      <w:numFmt w:val="lowerLetter"/>
      <w:suff w:val="space"/>
      <w:lvlText w:val="%6."/>
      <w:lvlJc w:val="left"/>
      <w:pPr>
        <w:tabs>
          <w:tab w:val="num" w:pos="0"/>
        </w:tabs>
        <w:ind w:left="3090" w:hanging="255"/>
      </w:pPr>
    </w:lvl>
    <w:lvl w:ilvl="6">
      <w:start w:val="1"/>
      <w:numFmt w:val="decimal"/>
      <w:suff w:val="nothing"/>
      <w:lvlText w:val=" %7."/>
      <w:lvlJc w:val="left"/>
      <w:pPr>
        <w:tabs>
          <w:tab w:val="num" w:pos="0"/>
        </w:tabs>
        <w:ind w:left="510" w:firstLine="2892"/>
      </w:pPr>
      <w:rPr>
        <w:b w:val="0"/>
        <w:bCs w:val="0"/>
      </w:rPr>
    </w:lvl>
    <w:lvl w:ilvl="7">
      <w:start w:val="1"/>
      <w:numFmt w:val="decimal"/>
      <w:suff w:val="nothing"/>
      <w:lvlText w:val=" %8."/>
      <w:lvlJc w:val="left"/>
      <w:pPr>
        <w:tabs>
          <w:tab w:val="num" w:pos="0"/>
        </w:tabs>
        <w:ind w:left="510" w:firstLine="3459"/>
      </w:pPr>
      <w:rPr>
        <w:b w:val="0"/>
        <w:bCs w:val="0"/>
      </w:rPr>
    </w:lvl>
    <w:lvl w:ilvl="8">
      <w:start w:val="1"/>
      <w:numFmt w:val="decimal"/>
      <w:suff w:val="nothing"/>
      <w:lvlText w:val=" %9."/>
      <w:lvlJc w:val="left"/>
      <w:pPr>
        <w:tabs>
          <w:tab w:val="num" w:pos="0"/>
        </w:tabs>
        <w:ind w:left="510" w:firstLine="3459"/>
      </w:pPr>
      <w:rPr>
        <w:b w:val="0"/>
        <w:bCs w:val="0"/>
      </w:rPr>
    </w:lvl>
  </w:abstractNum>
  <w:abstractNum w:abstractNumId="7" w15:restartNumberingAfterBreak="0">
    <w:nsid w:val="0000000A"/>
    <w:multiLevelType w:val="multilevel"/>
    <w:tmpl w:val="AEA0AB26"/>
    <w:lvl w:ilvl="0">
      <w:start w:val="1"/>
      <w:numFmt w:val="taiwaneseCountingThousand"/>
      <w:suff w:val="nothing"/>
      <w:lvlText w:val="%1、"/>
      <w:lvlJc w:val="left"/>
      <w:pPr>
        <w:tabs>
          <w:tab w:val="num" w:pos="0"/>
        </w:tabs>
        <w:ind w:left="567" w:hanging="567"/>
      </w:pPr>
      <w:rPr>
        <w:rFonts w:ascii="標楷體" w:eastAsia="標楷體" w:hAnsi="標楷體"/>
        <w:b w:val="0"/>
        <w:bCs w:val="0"/>
      </w:rPr>
    </w:lvl>
    <w:lvl w:ilvl="1">
      <w:start w:val="1"/>
      <w:numFmt w:val="taiwaneseCountingThousand"/>
      <w:lvlText w:val="(%2)"/>
      <w:lvlJc w:val="left"/>
      <w:pPr>
        <w:tabs>
          <w:tab w:val="num" w:pos="567"/>
        </w:tabs>
        <w:ind w:left="1134" w:hanging="567"/>
      </w:pPr>
      <w:rPr>
        <w:rFonts w:ascii="標楷體" w:eastAsia="標楷體" w:hAnsi="標楷體"/>
        <w:b w:val="0"/>
        <w:bCs w:val="0"/>
      </w:rPr>
    </w:lvl>
    <w:lvl w:ilvl="2">
      <w:start w:val="1"/>
      <w:numFmt w:val="decimal"/>
      <w:suff w:val="space"/>
      <w:lvlText w:val="%3."/>
      <w:lvlJc w:val="left"/>
      <w:pPr>
        <w:tabs>
          <w:tab w:val="num" w:pos="0"/>
        </w:tabs>
        <w:ind w:left="1417" w:hanging="283"/>
      </w:pPr>
      <w:rPr>
        <w:b w:val="0"/>
        <w:bCs w:val="0"/>
      </w:rPr>
    </w:lvl>
    <w:lvl w:ilvl="3">
      <w:start w:val="1"/>
      <w:numFmt w:val="decimal"/>
      <w:suff w:val="space"/>
      <w:lvlText w:val="(%4)"/>
      <w:lvlJc w:val="left"/>
      <w:pPr>
        <w:tabs>
          <w:tab w:val="num" w:pos="0"/>
        </w:tabs>
        <w:ind w:left="2098" w:hanging="397"/>
      </w:pPr>
      <w:rPr>
        <w:b w:val="0"/>
        <w:bCs w:val="0"/>
      </w:rPr>
    </w:lvl>
    <w:lvl w:ilvl="4">
      <w:start w:val="1"/>
      <w:numFmt w:val="upperLetter"/>
      <w:suff w:val="space"/>
      <w:lvlText w:val="%5."/>
      <w:lvlJc w:val="left"/>
      <w:pPr>
        <w:tabs>
          <w:tab w:val="num" w:pos="0"/>
        </w:tabs>
        <w:ind w:left="2608" w:hanging="340"/>
      </w:pPr>
      <w:rPr>
        <w:b w:val="0"/>
        <w:bCs w:val="0"/>
      </w:rPr>
    </w:lvl>
    <w:lvl w:ilvl="5">
      <w:start w:val="1"/>
      <w:numFmt w:val="lowerLetter"/>
      <w:suff w:val="space"/>
      <w:lvlText w:val="%6."/>
      <w:lvlJc w:val="left"/>
      <w:pPr>
        <w:tabs>
          <w:tab w:val="num" w:pos="0"/>
        </w:tabs>
        <w:ind w:left="3090" w:hanging="255"/>
      </w:pPr>
    </w:lvl>
    <w:lvl w:ilvl="6">
      <w:start w:val="1"/>
      <w:numFmt w:val="decimal"/>
      <w:suff w:val="nothing"/>
      <w:lvlText w:val=" %7."/>
      <w:lvlJc w:val="left"/>
      <w:pPr>
        <w:tabs>
          <w:tab w:val="num" w:pos="0"/>
        </w:tabs>
        <w:ind w:left="510" w:firstLine="2892"/>
      </w:pPr>
      <w:rPr>
        <w:b w:val="0"/>
        <w:bCs w:val="0"/>
      </w:rPr>
    </w:lvl>
    <w:lvl w:ilvl="7">
      <w:start w:val="1"/>
      <w:numFmt w:val="decimal"/>
      <w:suff w:val="nothing"/>
      <w:lvlText w:val=" %8."/>
      <w:lvlJc w:val="left"/>
      <w:pPr>
        <w:tabs>
          <w:tab w:val="num" w:pos="0"/>
        </w:tabs>
        <w:ind w:left="510" w:firstLine="3459"/>
      </w:pPr>
      <w:rPr>
        <w:b w:val="0"/>
        <w:bCs w:val="0"/>
      </w:rPr>
    </w:lvl>
    <w:lvl w:ilvl="8">
      <w:start w:val="1"/>
      <w:numFmt w:val="decimal"/>
      <w:suff w:val="nothing"/>
      <w:lvlText w:val=" %9."/>
      <w:lvlJc w:val="left"/>
      <w:pPr>
        <w:tabs>
          <w:tab w:val="num" w:pos="0"/>
        </w:tabs>
        <w:ind w:left="510" w:firstLine="3459"/>
      </w:pPr>
      <w:rPr>
        <w:b w:val="0"/>
        <w:bCs w:val="0"/>
      </w:rPr>
    </w:lvl>
  </w:abstractNum>
  <w:abstractNum w:abstractNumId="8" w15:restartNumberingAfterBreak="0">
    <w:nsid w:val="0000000B"/>
    <w:multiLevelType w:val="multilevel"/>
    <w:tmpl w:val="09345358"/>
    <w:lvl w:ilvl="0">
      <w:start w:val="1"/>
      <w:numFmt w:val="taiwaneseCountingThousand"/>
      <w:suff w:val="nothing"/>
      <w:lvlText w:val="%1、"/>
      <w:lvlJc w:val="left"/>
      <w:pPr>
        <w:tabs>
          <w:tab w:val="num" w:pos="0"/>
        </w:tabs>
        <w:ind w:left="567" w:hanging="567"/>
      </w:pPr>
      <w:rPr>
        <w:b w:val="0"/>
        <w:bCs w:val="0"/>
      </w:rPr>
    </w:lvl>
    <w:lvl w:ilvl="1">
      <w:start w:val="1"/>
      <w:numFmt w:val="taiwaneseCountingThousand"/>
      <w:lvlText w:val="(%2)"/>
      <w:lvlJc w:val="left"/>
      <w:pPr>
        <w:tabs>
          <w:tab w:val="num" w:pos="567"/>
        </w:tabs>
        <w:ind w:left="1134" w:hanging="567"/>
      </w:pPr>
      <w:rPr>
        <w:rFonts w:ascii="標楷體" w:eastAsia="標楷體" w:hAnsi="標楷體"/>
        <w:b w:val="0"/>
        <w:bCs w:val="0"/>
      </w:rPr>
    </w:lvl>
    <w:lvl w:ilvl="2">
      <w:start w:val="1"/>
      <w:numFmt w:val="decimal"/>
      <w:suff w:val="space"/>
      <w:lvlText w:val="%3."/>
      <w:lvlJc w:val="left"/>
      <w:pPr>
        <w:tabs>
          <w:tab w:val="num" w:pos="0"/>
        </w:tabs>
        <w:ind w:left="1417" w:hanging="283"/>
      </w:pPr>
      <w:rPr>
        <w:b w:val="0"/>
        <w:bCs w:val="0"/>
      </w:rPr>
    </w:lvl>
    <w:lvl w:ilvl="3">
      <w:start w:val="1"/>
      <w:numFmt w:val="decimal"/>
      <w:suff w:val="space"/>
      <w:lvlText w:val="(%4)"/>
      <w:lvlJc w:val="left"/>
      <w:pPr>
        <w:tabs>
          <w:tab w:val="num" w:pos="0"/>
        </w:tabs>
        <w:ind w:left="2098" w:hanging="397"/>
      </w:pPr>
      <w:rPr>
        <w:b w:val="0"/>
        <w:bCs w:val="0"/>
      </w:rPr>
    </w:lvl>
    <w:lvl w:ilvl="4">
      <w:start w:val="1"/>
      <w:numFmt w:val="upperLetter"/>
      <w:suff w:val="space"/>
      <w:lvlText w:val="%5."/>
      <w:lvlJc w:val="left"/>
      <w:pPr>
        <w:tabs>
          <w:tab w:val="num" w:pos="0"/>
        </w:tabs>
        <w:ind w:left="2608" w:hanging="340"/>
      </w:pPr>
      <w:rPr>
        <w:b w:val="0"/>
        <w:bCs w:val="0"/>
      </w:rPr>
    </w:lvl>
    <w:lvl w:ilvl="5">
      <w:start w:val="1"/>
      <w:numFmt w:val="lowerLetter"/>
      <w:suff w:val="space"/>
      <w:lvlText w:val="%6."/>
      <w:lvlJc w:val="left"/>
      <w:pPr>
        <w:tabs>
          <w:tab w:val="num" w:pos="0"/>
        </w:tabs>
        <w:ind w:left="3090" w:hanging="255"/>
      </w:pPr>
    </w:lvl>
    <w:lvl w:ilvl="6">
      <w:start w:val="1"/>
      <w:numFmt w:val="decimal"/>
      <w:suff w:val="nothing"/>
      <w:lvlText w:val=" %7."/>
      <w:lvlJc w:val="left"/>
      <w:pPr>
        <w:tabs>
          <w:tab w:val="num" w:pos="0"/>
        </w:tabs>
        <w:ind w:left="510" w:firstLine="2892"/>
      </w:pPr>
      <w:rPr>
        <w:b w:val="0"/>
        <w:bCs w:val="0"/>
      </w:rPr>
    </w:lvl>
    <w:lvl w:ilvl="7">
      <w:start w:val="1"/>
      <w:numFmt w:val="decimal"/>
      <w:suff w:val="nothing"/>
      <w:lvlText w:val=" %8."/>
      <w:lvlJc w:val="left"/>
      <w:pPr>
        <w:tabs>
          <w:tab w:val="num" w:pos="0"/>
        </w:tabs>
        <w:ind w:left="510" w:firstLine="3459"/>
      </w:pPr>
      <w:rPr>
        <w:b w:val="0"/>
        <w:bCs w:val="0"/>
      </w:rPr>
    </w:lvl>
    <w:lvl w:ilvl="8">
      <w:start w:val="1"/>
      <w:numFmt w:val="decimal"/>
      <w:suff w:val="nothing"/>
      <w:lvlText w:val=" %9."/>
      <w:lvlJc w:val="left"/>
      <w:pPr>
        <w:tabs>
          <w:tab w:val="num" w:pos="0"/>
        </w:tabs>
        <w:ind w:left="510" w:firstLine="3459"/>
      </w:pPr>
      <w:rPr>
        <w:b w:val="0"/>
        <w:bCs w:val="0"/>
      </w:rPr>
    </w:lvl>
  </w:abstractNum>
  <w:abstractNum w:abstractNumId="9" w15:restartNumberingAfterBreak="0">
    <w:nsid w:val="0000000C"/>
    <w:multiLevelType w:val="multilevel"/>
    <w:tmpl w:val="0000000C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02176996"/>
    <w:multiLevelType w:val="hybridMultilevel"/>
    <w:tmpl w:val="5FEE9470"/>
    <w:lvl w:ilvl="0" w:tplc="2FECBFCA">
      <w:start w:val="1"/>
      <w:numFmt w:val="decimal"/>
      <w:lvlText w:val="(%1)"/>
      <w:lvlJc w:val="left"/>
      <w:pPr>
        <w:ind w:left="17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60" w:hanging="480"/>
      </w:pPr>
    </w:lvl>
    <w:lvl w:ilvl="2" w:tplc="0409001B" w:tentative="1">
      <w:start w:val="1"/>
      <w:numFmt w:val="lowerRoman"/>
      <w:lvlText w:val="%3."/>
      <w:lvlJc w:val="right"/>
      <w:pPr>
        <w:ind w:left="2840" w:hanging="480"/>
      </w:pPr>
    </w:lvl>
    <w:lvl w:ilvl="3" w:tplc="0409000F" w:tentative="1">
      <w:start w:val="1"/>
      <w:numFmt w:val="decimal"/>
      <w:lvlText w:val="%4."/>
      <w:lvlJc w:val="left"/>
      <w:pPr>
        <w:ind w:left="33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00" w:hanging="480"/>
      </w:pPr>
    </w:lvl>
    <w:lvl w:ilvl="5" w:tplc="0409001B" w:tentative="1">
      <w:start w:val="1"/>
      <w:numFmt w:val="lowerRoman"/>
      <w:lvlText w:val="%6."/>
      <w:lvlJc w:val="right"/>
      <w:pPr>
        <w:ind w:left="4280" w:hanging="480"/>
      </w:pPr>
    </w:lvl>
    <w:lvl w:ilvl="6" w:tplc="0409000F" w:tentative="1">
      <w:start w:val="1"/>
      <w:numFmt w:val="decimal"/>
      <w:lvlText w:val="%7."/>
      <w:lvlJc w:val="left"/>
      <w:pPr>
        <w:ind w:left="47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40" w:hanging="480"/>
      </w:pPr>
    </w:lvl>
    <w:lvl w:ilvl="8" w:tplc="0409001B" w:tentative="1">
      <w:start w:val="1"/>
      <w:numFmt w:val="lowerRoman"/>
      <w:lvlText w:val="%9."/>
      <w:lvlJc w:val="right"/>
      <w:pPr>
        <w:ind w:left="5720" w:hanging="480"/>
      </w:pPr>
    </w:lvl>
  </w:abstractNum>
  <w:abstractNum w:abstractNumId="11" w15:restartNumberingAfterBreak="0">
    <w:nsid w:val="0DED733A"/>
    <w:multiLevelType w:val="hybridMultilevel"/>
    <w:tmpl w:val="C9544FC4"/>
    <w:lvl w:ilvl="0" w:tplc="514C215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0ED07D2F"/>
    <w:multiLevelType w:val="hybridMultilevel"/>
    <w:tmpl w:val="8432FC4E"/>
    <w:lvl w:ilvl="0" w:tplc="7D22F9EE">
      <w:start w:val="1"/>
      <w:numFmt w:val="ideographDigital"/>
      <w:lvlText w:val="%1、"/>
      <w:lvlJc w:val="left"/>
      <w:pPr>
        <w:tabs>
          <w:tab w:val="num" w:pos="-260"/>
        </w:tabs>
        <w:ind w:left="500" w:hanging="50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136A76F8"/>
    <w:multiLevelType w:val="singleLevel"/>
    <w:tmpl w:val="0944D0FA"/>
    <w:lvl w:ilvl="0">
      <w:start w:val="1"/>
      <w:numFmt w:val="bullet"/>
      <w:pStyle w:val="1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</w:rPr>
    </w:lvl>
  </w:abstractNum>
  <w:abstractNum w:abstractNumId="14" w15:restartNumberingAfterBreak="0">
    <w:nsid w:val="16E875AC"/>
    <w:multiLevelType w:val="multilevel"/>
    <w:tmpl w:val="00000003"/>
    <w:lvl w:ilvl="0">
      <w:start w:val="1"/>
      <w:numFmt w:val="taiwaneseCountingThousand"/>
      <w:suff w:val="nothing"/>
      <w:lvlText w:val="(%1)"/>
      <w:lvlJc w:val="left"/>
      <w:pPr>
        <w:tabs>
          <w:tab w:val="num" w:pos="0"/>
        </w:tabs>
        <w:ind w:left="454" w:hanging="454"/>
      </w:pPr>
      <w:rPr>
        <w:b w:val="0"/>
        <w:bCs w:val="0"/>
      </w:rPr>
    </w:lvl>
    <w:lvl w:ilvl="1">
      <w:start w:val="1"/>
      <w:numFmt w:val="decimal"/>
      <w:suff w:val="nothing"/>
      <w:lvlText w:val="%2."/>
      <w:lvlJc w:val="left"/>
      <w:pPr>
        <w:tabs>
          <w:tab w:val="num" w:pos="0"/>
        </w:tabs>
        <w:ind w:left="482" w:hanging="199"/>
      </w:pPr>
      <w:rPr>
        <w:b w:val="0"/>
        <w:bCs w:val="0"/>
      </w:rPr>
    </w:lvl>
    <w:lvl w:ilvl="2">
      <w:start w:val="1"/>
      <w:numFmt w:val="decimal"/>
      <w:suff w:val="nothing"/>
      <w:lvlText w:val="(%3)"/>
      <w:lvlJc w:val="left"/>
      <w:pPr>
        <w:tabs>
          <w:tab w:val="num" w:pos="0"/>
        </w:tabs>
        <w:ind w:left="907" w:hanging="340"/>
      </w:pPr>
      <w:rPr>
        <w:b w:val="0"/>
        <w:bCs w:val="0"/>
      </w:rPr>
    </w:lvl>
    <w:lvl w:ilvl="3">
      <w:start w:val="1"/>
      <w:numFmt w:val="upperLetter"/>
      <w:lvlText w:val="%4."/>
      <w:lvlJc w:val="left"/>
      <w:pPr>
        <w:tabs>
          <w:tab w:val="num" w:pos="1191"/>
        </w:tabs>
        <w:ind w:left="1191" w:hanging="341"/>
      </w:pPr>
      <w:rPr>
        <w:b w:val="0"/>
        <w:bCs w:val="0"/>
      </w:rPr>
    </w:lvl>
    <w:lvl w:ilvl="4">
      <w:start w:val="1"/>
      <w:numFmt w:val="upperLetter"/>
      <w:lvlText w:val="(%5)"/>
      <w:lvlJc w:val="left"/>
      <w:pPr>
        <w:tabs>
          <w:tab w:val="num" w:pos="1616"/>
        </w:tabs>
        <w:ind w:left="1616" w:hanging="482"/>
      </w:pPr>
      <w:rPr>
        <w:b w:val="0"/>
        <w:bCs w:val="0"/>
      </w:rPr>
    </w:lvl>
    <w:lvl w:ilvl="5">
      <w:start w:val="1"/>
      <w:numFmt w:val="lowerLetter"/>
      <w:lvlText w:val="%6."/>
      <w:lvlJc w:val="left"/>
      <w:pPr>
        <w:tabs>
          <w:tab w:val="num" w:pos="1729"/>
        </w:tabs>
        <w:ind w:left="1729" w:hanging="312"/>
      </w:pPr>
      <w:rPr>
        <w:b w:val="0"/>
        <w:bCs w:val="0"/>
      </w:rPr>
    </w:lvl>
    <w:lvl w:ilvl="6">
      <w:start w:val="2"/>
      <w:numFmt w:val="taiwaneseCountingThousand"/>
      <w:lvlText w:val="(%7)"/>
      <w:lvlJc w:val="left"/>
      <w:pPr>
        <w:tabs>
          <w:tab w:val="num" w:pos="2880"/>
        </w:tabs>
        <w:ind w:left="2880" w:hanging="360"/>
      </w:pPr>
      <w:rPr>
        <w:b w:val="0"/>
        <w:bCs w:val="0"/>
      </w:rPr>
    </w:lvl>
    <w:lvl w:ilvl="7">
      <w:start w:val="1"/>
      <w:numFmt w:val="taiwaneseCountingThousand"/>
      <w:lvlText w:val="(%8)"/>
      <w:lvlJc w:val="left"/>
      <w:pPr>
        <w:tabs>
          <w:tab w:val="num" w:pos="3240"/>
        </w:tabs>
        <w:ind w:left="3240" w:hanging="360"/>
      </w:pPr>
      <w:rPr>
        <w:b w:val="0"/>
        <w:bCs w:val="0"/>
      </w:rPr>
    </w:lvl>
    <w:lvl w:ilvl="8">
      <w:start w:val="1"/>
      <w:numFmt w:val="taiwaneseCountingThousand"/>
      <w:lvlText w:val="(%9)"/>
      <w:lvlJc w:val="left"/>
      <w:pPr>
        <w:tabs>
          <w:tab w:val="num" w:pos="3600"/>
        </w:tabs>
        <w:ind w:left="3600" w:hanging="360"/>
      </w:pPr>
      <w:rPr>
        <w:b w:val="0"/>
        <w:bCs w:val="0"/>
      </w:rPr>
    </w:lvl>
  </w:abstractNum>
  <w:abstractNum w:abstractNumId="15" w15:restartNumberingAfterBreak="0">
    <w:nsid w:val="174271C3"/>
    <w:multiLevelType w:val="multilevel"/>
    <w:tmpl w:val="8D2C532E"/>
    <w:lvl w:ilvl="0">
      <w:start w:val="1"/>
      <w:numFmt w:val="lowerLetter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1B401B24"/>
    <w:multiLevelType w:val="multilevel"/>
    <w:tmpl w:val="FDA068EE"/>
    <w:styleLink w:val="3"/>
    <w:lvl w:ilvl="0">
      <w:start w:val="1"/>
      <w:numFmt w:val="lowerLetter"/>
      <w:lvlText w:val="%1."/>
      <w:lvlJc w:val="left"/>
      <w:pPr>
        <w:ind w:left="2880" w:hanging="36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8F169C4"/>
    <w:multiLevelType w:val="hybridMultilevel"/>
    <w:tmpl w:val="BDB8EBBA"/>
    <w:lvl w:ilvl="0" w:tplc="7E04ED70">
      <w:start w:val="1"/>
      <w:numFmt w:val="decimal"/>
      <w:pStyle w:val="3111-1"/>
      <w:lvlText w:val="%1."/>
      <w:lvlJc w:val="left"/>
      <w:pPr>
        <w:ind w:left="10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ind w:left="25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ind w:left="39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ind w:left="4920" w:hanging="480"/>
      </w:pPr>
    </w:lvl>
  </w:abstractNum>
  <w:abstractNum w:abstractNumId="18" w15:restartNumberingAfterBreak="0">
    <w:nsid w:val="291C64CA"/>
    <w:multiLevelType w:val="hybridMultilevel"/>
    <w:tmpl w:val="CD221BAE"/>
    <w:lvl w:ilvl="0" w:tplc="FDA068EE">
      <w:start w:val="1"/>
      <w:numFmt w:val="upperLetter"/>
      <w:lvlText w:val="%1."/>
      <w:lvlJc w:val="left"/>
      <w:pPr>
        <w:ind w:left="10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19" w15:restartNumberingAfterBreak="0">
    <w:nsid w:val="2AF95ECF"/>
    <w:multiLevelType w:val="hybridMultilevel"/>
    <w:tmpl w:val="5FEE9470"/>
    <w:lvl w:ilvl="0" w:tplc="2FECBFCA">
      <w:start w:val="1"/>
      <w:numFmt w:val="decimal"/>
      <w:lvlText w:val="(%1)"/>
      <w:lvlJc w:val="left"/>
      <w:pPr>
        <w:ind w:left="17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60" w:hanging="480"/>
      </w:pPr>
    </w:lvl>
    <w:lvl w:ilvl="2" w:tplc="0409001B" w:tentative="1">
      <w:start w:val="1"/>
      <w:numFmt w:val="lowerRoman"/>
      <w:lvlText w:val="%3."/>
      <w:lvlJc w:val="right"/>
      <w:pPr>
        <w:ind w:left="2840" w:hanging="480"/>
      </w:pPr>
    </w:lvl>
    <w:lvl w:ilvl="3" w:tplc="0409000F" w:tentative="1">
      <w:start w:val="1"/>
      <w:numFmt w:val="decimal"/>
      <w:lvlText w:val="%4."/>
      <w:lvlJc w:val="left"/>
      <w:pPr>
        <w:ind w:left="33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00" w:hanging="480"/>
      </w:pPr>
    </w:lvl>
    <w:lvl w:ilvl="5" w:tplc="0409001B" w:tentative="1">
      <w:start w:val="1"/>
      <w:numFmt w:val="lowerRoman"/>
      <w:lvlText w:val="%6."/>
      <w:lvlJc w:val="right"/>
      <w:pPr>
        <w:ind w:left="4280" w:hanging="480"/>
      </w:pPr>
    </w:lvl>
    <w:lvl w:ilvl="6" w:tplc="0409000F" w:tentative="1">
      <w:start w:val="1"/>
      <w:numFmt w:val="decimal"/>
      <w:lvlText w:val="%7."/>
      <w:lvlJc w:val="left"/>
      <w:pPr>
        <w:ind w:left="47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40" w:hanging="480"/>
      </w:pPr>
    </w:lvl>
    <w:lvl w:ilvl="8" w:tplc="0409001B" w:tentative="1">
      <w:start w:val="1"/>
      <w:numFmt w:val="lowerRoman"/>
      <w:lvlText w:val="%9."/>
      <w:lvlJc w:val="right"/>
      <w:pPr>
        <w:ind w:left="5720" w:hanging="480"/>
      </w:pPr>
    </w:lvl>
  </w:abstractNum>
  <w:abstractNum w:abstractNumId="20" w15:restartNumberingAfterBreak="0">
    <w:nsid w:val="2C56288A"/>
    <w:multiLevelType w:val="hybridMultilevel"/>
    <w:tmpl w:val="DAA695C8"/>
    <w:lvl w:ilvl="0" w:tplc="AEB617B8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347704DF"/>
    <w:multiLevelType w:val="multilevel"/>
    <w:tmpl w:val="0409001D"/>
    <w:styleLink w:val="2"/>
    <w:lvl w:ilvl="0">
      <w:start w:val="1"/>
      <w:numFmt w:val="lowerLetter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2" w15:restartNumberingAfterBreak="0">
    <w:nsid w:val="379F020E"/>
    <w:multiLevelType w:val="hybridMultilevel"/>
    <w:tmpl w:val="97E00080"/>
    <w:lvl w:ilvl="0" w:tplc="80A81352">
      <w:start w:val="1"/>
      <w:numFmt w:val="taiwaneseCountingThousand"/>
      <w:lvlText w:val="%1、"/>
      <w:lvlJc w:val="left"/>
      <w:pPr>
        <w:ind w:left="720" w:hanging="72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42D3994"/>
    <w:multiLevelType w:val="hybridMultilevel"/>
    <w:tmpl w:val="660C33E6"/>
    <w:lvl w:ilvl="0" w:tplc="809EB890">
      <w:start w:val="1"/>
      <w:numFmt w:val="taiwaneseCountingThousand"/>
      <w:lvlText w:val="(%1)"/>
      <w:lvlJc w:val="left"/>
      <w:pPr>
        <w:tabs>
          <w:tab w:val="num" w:pos="397"/>
        </w:tabs>
        <w:ind w:left="868" w:hanging="58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483439F7"/>
    <w:multiLevelType w:val="hybridMultilevel"/>
    <w:tmpl w:val="0B04EDE0"/>
    <w:lvl w:ilvl="0" w:tplc="809EB890">
      <w:start w:val="1"/>
      <w:numFmt w:val="decimal"/>
      <w:lvlText w:val="%1."/>
      <w:lvlJc w:val="left"/>
      <w:pPr>
        <w:tabs>
          <w:tab w:val="num" w:pos="800"/>
        </w:tabs>
        <w:ind w:left="1160" w:hanging="3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4AF1549D"/>
    <w:multiLevelType w:val="multilevel"/>
    <w:tmpl w:val="00000003"/>
    <w:lvl w:ilvl="0">
      <w:start w:val="1"/>
      <w:numFmt w:val="taiwaneseCountingThousand"/>
      <w:suff w:val="nothing"/>
      <w:lvlText w:val="(%1)"/>
      <w:lvlJc w:val="left"/>
      <w:pPr>
        <w:tabs>
          <w:tab w:val="num" w:pos="0"/>
        </w:tabs>
        <w:ind w:left="454" w:hanging="454"/>
      </w:pPr>
      <w:rPr>
        <w:b w:val="0"/>
        <w:bCs w:val="0"/>
      </w:rPr>
    </w:lvl>
    <w:lvl w:ilvl="1">
      <w:start w:val="1"/>
      <w:numFmt w:val="decimal"/>
      <w:suff w:val="nothing"/>
      <w:lvlText w:val="%2."/>
      <w:lvlJc w:val="left"/>
      <w:pPr>
        <w:tabs>
          <w:tab w:val="num" w:pos="0"/>
        </w:tabs>
        <w:ind w:left="482" w:hanging="199"/>
      </w:pPr>
      <w:rPr>
        <w:b w:val="0"/>
        <w:bCs w:val="0"/>
      </w:rPr>
    </w:lvl>
    <w:lvl w:ilvl="2">
      <w:start w:val="1"/>
      <w:numFmt w:val="decimal"/>
      <w:suff w:val="nothing"/>
      <w:lvlText w:val="(%3)"/>
      <w:lvlJc w:val="left"/>
      <w:pPr>
        <w:tabs>
          <w:tab w:val="num" w:pos="0"/>
        </w:tabs>
        <w:ind w:left="907" w:hanging="340"/>
      </w:pPr>
      <w:rPr>
        <w:b w:val="0"/>
        <w:bCs w:val="0"/>
      </w:rPr>
    </w:lvl>
    <w:lvl w:ilvl="3">
      <w:start w:val="1"/>
      <w:numFmt w:val="upperLetter"/>
      <w:lvlText w:val="%4."/>
      <w:lvlJc w:val="left"/>
      <w:pPr>
        <w:tabs>
          <w:tab w:val="num" w:pos="1191"/>
        </w:tabs>
        <w:ind w:left="1191" w:hanging="341"/>
      </w:pPr>
      <w:rPr>
        <w:b w:val="0"/>
        <w:bCs w:val="0"/>
      </w:rPr>
    </w:lvl>
    <w:lvl w:ilvl="4">
      <w:start w:val="1"/>
      <w:numFmt w:val="upperLetter"/>
      <w:lvlText w:val="(%5)"/>
      <w:lvlJc w:val="left"/>
      <w:pPr>
        <w:tabs>
          <w:tab w:val="num" w:pos="1616"/>
        </w:tabs>
        <w:ind w:left="1616" w:hanging="482"/>
      </w:pPr>
      <w:rPr>
        <w:b w:val="0"/>
        <w:bCs w:val="0"/>
      </w:rPr>
    </w:lvl>
    <w:lvl w:ilvl="5">
      <w:start w:val="1"/>
      <w:numFmt w:val="lowerLetter"/>
      <w:lvlText w:val="%6."/>
      <w:lvlJc w:val="left"/>
      <w:pPr>
        <w:tabs>
          <w:tab w:val="num" w:pos="1729"/>
        </w:tabs>
        <w:ind w:left="1729" w:hanging="312"/>
      </w:pPr>
      <w:rPr>
        <w:b w:val="0"/>
        <w:bCs w:val="0"/>
      </w:rPr>
    </w:lvl>
    <w:lvl w:ilvl="6">
      <w:start w:val="2"/>
      <w:numFmt w:val="taiwaneseCountingThousand"/>
      <w:lvlText w:val="(%7)"/>
      <w:lvlJc w:val="left"/>
      <w:pPr>
        <w:tabs>
          <w:tab w:val="num" w:pos="2880"/>
        </w:tabs>
        <w:ind w:left="2880" w:hanging="360"/>
      </w:pPr>
      <w:rPr>
        <w:b w:val="0"/>
        <w:bCs w:val="0"/>
      </w:rPr>
    </w:lvl>
    <w:lvl w:ilvl="7">
      <w:start w:val="1"/>
      <w:numFmt w:val="taiwaneseCountingThousand"/>
      <w:lvlText w:val="(%8)"/>
      <w:lvlJc w:val="left"/>
      <w:pPr>
        <w:tabs>
          <w:tab w:val="num" w:pos="3240"/>
        </w:tabs>
        <w:ind w:left="3240" w:hanging="360"/>
      </w:pPr>
      <w:rPr>
        <w:b w:val="0"/>
        <w:bCs w:val="0"/>
      </w:rPr>
    </w:lvl>
    <w:lvl w:ilvl="8">
      <w:start w:val="1"/>
      <w:numFmt w:val="taiwaneseCountingThousand"/>
      <w:lvlText w:val="(%9)"/>
      <w:lvlJc w:val="left"/>
      <w:pPr>
        <w:tabs>
          <w:tab w:val="num" w:pos="3600"/>
        </w:tabs>
        <w:ind w:left="3600" w:hanging="360"/>
      </w:pPr>
      <w:rPr>
        <w:b w:val="0"/>
        <w:bCs w:val="0"/>
      </w:rPr>
    </w:lvl>
  </w:abstractNum>
  <w:abstractNum w:abstractNumId="26" w15:restartNumberingAfterBreak="0">
    <w:nsid w:val="4BC51685"/>
    <w:multiLevelType w:val="hybridMultilevel"/>
    <w:tmpl w:val="BDA4F608"/>
    <w:lvl w:ilvl="0" w:tplc="917A9E9E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D6E342B"/>
    <w:multiLevelType w:val="hybridMultilevel"/>
    <w:tmpl w:val="3F96D15A"/>
    <w:lvl w:ilvl="0" w:tplc="04090001">
      <w:start w:val="1"/>
      <w:numFmt w:val="bullet"/>
      <w:pStyle w:val="a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28" w15:restartNumberingAfterBreak="0">
    <w:nsid w:val="564F6706"/>
    <w:multiLevelType w:val="hybridMultilevel"/>
    <w:tmpl w:val="67FA4748"/>
    <w:lvl w:ilvl="0" w:tplc="0409000F">
      <w:start w:val="1"/>
      <w:numFmt w:val="decimal"/>
      <w:lvlText w:val="%1."/>
      <w:lvlJc w:val="left"/>
      <w:pPr>
        <w:ind w:left="1440" w:hanging="480"/>
      </w:pPr>
      <w:rPr>
        <w:rFonts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9" w15:restartNumberingAfterBreak="0">
    <w:nsid w:val="59443ED1"/>
    <w:multiLevelType w:val="hybridMultilevel"/>
    <w:tmpl w:val="A4F4ACFE"/>
    <w:lvl w:ilvl="0" w:tplc="0409000F">
      <w:start w:val="1"/>
      <w:numFmt w:val="decimal"/>
      <w:lvlText w:val="%1."/>
      <w:lvlJc w:val="left"/>
      <w:pPr>
        <w:ind w:left="1440" w:hanging="480"/>
      </w:pPr>
      <w:rPr>
        <w:rFonts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0" w15:restartNumberingAfterBreak="0">
    <w:nsid w:val="5B772278"/>
    <w:multiLevelType w:val="hybridMultilevel"/>
    <w:tmpl w:val="FF608AF2"/>
    <w:lvl w:ilvl="0" w:tplc="0ABE7E0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C9163D2"/>
    <w:multiLevelType w:val="hybridMultilevel"/>
    <w:tmpl w:val="67FA4748"/>
    <w:lvl w:ilvl="0" w:tplc="0409000F">
      <w:start w:val="1"/>
      <w:numFmt w:val="decimal"/>
      <w:lvlText w:val="%1."/>
      <w:lvlJc w:val="left"/>
      <w:pPr>
        <w:ind w:left="1440" w:hanging="480"/>
      </w:pPr>
      <w:rPr>
        <w:rFonts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2" w15:restartNumberingAfterBreak="0">
    <w:nsid w:val="5DCC1F2D"/>
    <w:multiLevelType w:val="multilevel"/>
    <w:tmpl w:val="00000005"/>
    <w:lvl w:ilvl="0">
      <w:start w:val="1"/>
      <w:numFmt w:val="taiwaneseCountingThousand"/>
      <w:suff w:val="nothing"/>
      <w:lvlText w:val="%1、"/>
      <w:lvlJc w:val="left"/>
      <w:pPr>
        <w:tabs>
          <w:tab w:val="num" w:pos="0"/>
        </w:tabs>
        <w:ind w:left="567" w:hanging="567"/>
      </w:pPr>
      <w:rPr>
        <w:b w:val="0"/>
        <w:bCs w:val="0"/>
      </w:rPr>
    </w:lvl>
    <w:lvl w:ilvl="1">
      <w:start w:val="1"/>
      <w:numFmt w:val="taiwaneseCountingThousand"/>
      <w:lvlText w:val="(%2)"/>
      <w:lvlJc w:val="left"/>
      <w:pPr>
        <w:tabs>
          <w:tab w:val="num" w:pos="567"/>
        </w:tabs>
        <w:ind w:left="1134" w:hanging="567"/>
      </w:pPr>
      <w:rPr>
        <w:b w:val="0"/>
        <w:bCs w:val="0"/>
      </w:rPr>
    </w:lvl>
    <w:lvl w:ilvl="2">
      <w:start w:val="1"/>
      <w:numFmt w:val="decimal"/>
      <w:suff w:val="space"/>
      <w:lvlText w:val="%3."/>
      <w:lvlJc w:val="left"/>
      <w:pPr>
        <w:tabs>
          <w:tab w:val="num" w:pos="0"/>
        </w:tabs>
        <w:ind w:left="1417" w:hanging="283"/>
      </w:pPr>
      <w:rPr>
        <w:b w:val="0"/>
        <w:bCs w:val="0"/>
      </w:rPr>
    </w:lvl>
    <w:lvl w:ilvl="3">
      <w:start w:val="1"/>
      <w:numFmt w:val="decimal"/>
      <w:suff w:val="space"/>
      <w:lvlText w:val="(%4)"/>
      <w:lvlJc w:val="left"/>
      <w:pPr>
        <w:tabs>
          <w:tab w:val="num" w:pos="0"/>
        </w:tabs>
        <w:ind w:left="2098" w:hanging="397"/>
      </w:pPr>
      <w:rPr>
        <w:b w:val="0"/>
        <w:bCs w:val="0"/>
      </w:rPr>
    </w:lvl>
    <w:lvl w:ilvl="4">
      <w:start w:val="1"/>
      <w:numFmt w:val="upperLetter"/>
      <w:suff w:val="space"/>
      <w:lvlText w:val="%5."/>
      <w:lvlJc w:val="left"/>
      <w:pPr>
        <w:tabs>
          <w:tab w:val="num" w:pos="0"/>
        </w:tabs>
        <w:ind w:left="2608" w:hanging="340"/>
      </w:pPr>
      <w:rPr>
        <w:b w:val="0"/>
        <w:bCs w:val="0"/>
      </w:rPr>
    </w:lvl>
    <w:lvl w:ilvl="5">
      <w:start w:val="1"/>
      <w:numFmt w:val="lowerLetter"/>
      <w:suff w:val="space"/>
      <w:lvlText w:val="%6."/>
      <w:lvlJc w:val="left"/>
      <w:pPr>
        <w:tabs>
          <w:tab w:val="num" w:pos="0"/>
        </w:tabs>
        <w:ind w:left="3090" w:hanging="255"/>
      </w:pPr>
    </w:lvl>
    <w:lvl w:ilvl="6">
      <w:start w:val="1"/>
      <w:numFmt w:val="decimal"/>
      <w:suff w:val="nothing"/>
      <w:lvlText w:val=" %7."/>
      <w:lvlJc w:val="left"/>
      <w:pPr>
        <w:tabs>
          <w:tab w:val="num" w:pos="0"/>
        </w:tabs>
        <w:ind w:left="510" w:firstLine="2892"/>
      </w:pPr>
      <w:rPr>
        <w:b w:val="0"/>
        <w:bCs w:val="0"/>
      </w:rPr>
    </w:lvl>
    <w:lvl w:ilvl="7">
      <w:start w:val="1"/>
      <w:numFmt w:val="decimal"/>
      <w:suff w:val="nothing"/>
      <w:lvlText w:val=" %8."/>
      <w:lvlJc w:val="left"/>
      <w:pPr>
        <w:tabs>
          <w:tab w:val="num" w:pos="0"/>
        </w:tabs>
        <w:ind w:left="510" w:firstLine="3459"/>
      </w:pPr>
      <w:rPr>
        <w:b w:val="0"/>
        <w:bCs w:val="0"/>
      </w:rPr>
    </w:lvl>
    <w:lvl w:ilvl="8">
      <w:start w:val="1"/>
      <w:numFmt w:val="decimal"/>
      <w:suff w:val="nothing"/>
      <w:lvlText w:val=" %9."/>
      <w:lvlJc w:val="left"/>
      <w:pPr>
        <w:tabs>
          <w:tab w:val="num" w:pos="0"/>
        </w:tabs>
        <w:ind w:left="510" w:firstLine="3459"/>
      </w:pPr>
      <w:rPr>
        <w:b w:val="0"/>
        <w:bCs w:val="0"/>
      </w:rPr>
    </w:lvl>
  </w:abstractNum>
  <w:abstractNum w:abstractNumId="33" w15:restartNumberingAfterBreak="0">
    <w:nsid w:val="5EB468C1"/>
    <w:multiLevelType w:val="multilevel"/>
    <w:tmpl w:val="04090021"/>
    <w:styleLink w:val="10"/>
    <w:lvl w:ilvl="0">
      <w:start w:val="1"/>
      <w:numFmt w:val="upperLetter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6A033DFE"/>
    <w:multiLevelType w:val="multilevel"/>
    <w:tmpl w:val="0409001D"/>
    <w:styleLink w:val="4"/>
    <w:lvl w:ilvl="0">
      <w:start w:val="1"/>
      <w:numFmt w:val="cardinalText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5" w15:restartNumberingAfterBreak="0">
    <w:nsid w:val="6A93647F"/>
    <w:multiLevelType w:val="hybridMultilevel"/>
    <w:tmpl w:val="5FEE9470"/>
    <w:lvl w:ilvl="0" w:tplc="2FECBFCA">
      <w:start w:val="1"/>
      <w:numFmt w:val="decimal"/>
      <w:lvlText w:val="(%1)"/>
      <w:lvlJc w:val="left"/>
      <w:pPr>
        <w:ind w:left="17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60" w:hanging="480"/>
      </w:pPr>
    </w:lvl>
    <w:lvl w:ilvl="2" w:tplc="0409001B" w:tentative="1">
      <w:start w:val="1"/>
      <w:numFmt w:val="lowerRoman"/>
      <w:lvlText w:val="%3."/>
      <w:lvlJc w:val="right"/>
      <w:pPr>
        <w:ind w:left="2840" w:hanging="480"/>
      </w:pPr>
    </w:lvl>
    <w:lvl w:ilvl="3" w:tplc="0409000F" w:tentative="1">
      <w:start w:val="1"/>
      <w:numFmt w:val="decimal"/>
      <w:lvlText w:val="%4."/>
      <w:lvlJc w:val="left"/>
      <w:pPr>
        <w:ind w:left="33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00" w:hanging="480"/>
      </w:pPr>
    </w:lvl>
    <w:lvl w:ilvl="5" w:tplc="0409001B" w:tentative="1">
      <w:start w:val="1"/>
      <w:numFmt w:val="lowerRoman"/>
      <w:lvlText w:val="%6."/>
      <w:lvlJc w:val="right"/>
      <w:pPr>
        <w:ind w:left="4280" w:hanging="480"/>
      </w:pPr>
    </w:lvl>
    <w:lvl w:ilvl="6" w:tplc="0409000F" w:tentative="1">
      <w:start w:val="1"/>
      <w:numFmt w:val="decimal"/>
      <w:lvlText w:val="%7."/>
      <w:lvlJc w:val="left"/>
      <w:pPr>
        <w:ind w:left="47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40" w:hanging="480"/>
      </w:pPr>
    </w:lvl>
    <w:lvl w:ilvl="8" w:tplc="0409001B" w:tentative="1">
      <w:start w:val="1"/>
      <w:numFmt w:val="lowerRoman"/>
      <w:lvlText w:val="%9."/>
      <w:lvlJc w:val="right"/>
      <w:pPr>
        <w:ind w:left="5720" w:hanging="480"/>
      </w:pPr>
    </w:lvl>
  </w:abstractNum>
  <w:abstractNum w:abstractNumId="36" w15:restartNumberingAfterBreak="0">
    <w:nsid w:val="6D3D131C"/>
    <w:multiLevelType w:val="multilevel"/>
    <w:tmpl w:val="0409001D"/>
    <w:numStyleLink w:val="4"/>
  </w:abstractNum>
  <w:abstractNum w:abstractNumId="37" w15:restartNumberingAfterBreak="0">
    <w:nsid w:val="70E70B01"/>
    <w:multiLevelType w:val="hybridMultilevel"/>
    <w:tmpl w:val="47A6FA80"/>
    <w:lvl w:ilvl="0" w:tplc="B80C1432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>
      <w:start w:val="1"/>
      <w:numFmt w:val="decimal"/>
      <w:lvlText w:val="%2."/>
      <w:lvlJc w:val="left"/>
      <w:pPr>
        <w:tabs>
          <w:tab w:val="num" w:pos="1245"/>
        </w:tabs>
        <w:ind w:left="1245" w:hanging="765"/>
      </w:pPr>
      <w:rPr>
        <w:rFonts w:hint="default"/>
      </w:rPr>
    </w:lvl>
    <w:lvl w:ilvl="2" w:tplc="0409001B" w:tentative="1">
      <w:start w:val="1"/>
      <w:numFmt w:val="lowerRoman"/>
      <w:pStyle w:val="Level3050505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8" w15:restartNumberingAfterBreak="0">
    <w:nsid w:val="724C182D"/>
    <w:multiLevelType w:val="multilevel"/>
    <w:tmpl w:val="00000003"/>
    <w:lvl w:ilvl="0">
      <w:start w:val="1"/>
      <w:numFmt w:val="taiwaneseCountingThousand"/>
      <w:suff w:val="nothing"/>
      <w:lvlText w:val="(%1)"/>
      <w:lvlJc w:val="left"/>
      <w:pPr>
        <w:tabs>
          <w:tab w:val="num" w:pos="0"/>
        </w:tabs>
        <w:ind w:left="454" w:hanging="454"/>
      </w:pPr>
      <w:rPr>
        <w:b w:val="0"/>
        <w:bCs w:val="0"/>
      </w:rPr>
    </w:lvl>
    <w:lvl w:ilvl="1">
      <w:start w:val="1"/>
      <w:numFmt w:val="decimal"/>
      <w:suff w:val="nothing"/>
      <w:lvlText w:val="%2."/>
      <w:lvlJc w:val="left"/>
      <w:pPr>
        <w:tabs>
          <w:tab w:val="num" w:pos="0"/>
        </w:tabs>
        <w:ind w:left="482" w:hanging="199"/>
      </w:pPr>
      <w:rPr>
        <w:b w:val="0"/>
        <w:bCs w:val="0"/>
      </w:rPr>
    </w:lvl>
    <w:lvl w:ilvl="2">
      <w:start w:val="1"/>
      <w:numFmt w:val="decimal"/>
      <w:suff w:val="nothing"/>
      <w:lvlText w:val="(%3)"/>
      <w:lvlJc w:val="left"/>
      <w:pPr>
        <w:tabs>
          <w:tab w:val="num" w:pos="0"/>
        </w:tabs>
        <w:ind w:left="907" w:hanging="340"/>
      </w:pPr>
      <w:rPr>
        <w:b w:val="0"/>
        <w:bCs w:val="0"/>
      </w:rPr>
    </w:lvl>
    <w:lvl w:ilvl="3">
      <w:start w:val="1"/>
      <w:numFmt w:val="upperLetter"/>
      <w:lvlText w:val="%4."/>
      <w:lvlJc w:val="left"/>
      <w:pPr>
        <w:tabs>
          <w:tab w:val="num" w:pos="1191"/>
        </w:tabs>
        <w:ind w:left="1191" w:hanging="341"/>
      </w:pPr>
      <w:rPr>
        <w:b w:val="0"/>
        <w:bCs w:val="0"/>
      </w:rPr>
    </w:lvl>
    <w:lvl w:ilvl="4">
      <w:start w:val="1"/>
      <w:numFmt w:val="upperLetter"/>
      <w:lvlText w:val="(%5)"/>
      <w:lvlJc w:val="left"/>
      <w:pPr>
        <w:tabs>
          <w:tab w:val="num" w:pos="1616"/>
        </w:tabs>
        <w:ind w:left="1616" w:hanging="482"/>
      </w:pPr>
      <w:rPr>
        <w:b w:val="0"/>
        <w:bCs w:val="0"/>
      </w:rPr>
    </w:lvl>
    <w:lvl w:ilvl="5">
      <w:start w:val="1"/>
      <w:numFmt w:val="lowerLetter"/>
      <w:lvlText w:val="%6."/>
      <w:lvlJc w:val="left"/>
      <w:pPr>
        <w:tabs>
          <w:tab w:val="num" w:pos="1729"/>
        </w:tabs>
        <w:ind w:left="1729" w:hanging="312"/>
      </w:pPr>
      <w:rPr>
        <w:b w:val="0"/>
        <w:bCs w:val="0"/>
      </w:rPr>
    </w:lvl>
    <w:lvl w:ilvl="6">
      <w:start w:val="2"/>
      <w:numFmt w:val="taiwaneseCountingThousand"/>
      <w:lvlText w:val="(%7)"/>
      <w:lvlJc w:val="left"/>
      <w:pPr>
        <w:tabs>
          <w:tab w:val="num" w:pos="2880"/>
        </w:tabs>
        <w:ind w:left="2880" w:hanging="360"/>
      </w:pPr>
      <w:rPr>
        <w:b w:val="0"/>
        <w:bCs w:val="0"/>
      </w:rPr>
    </w:lvl>
    <w:lvl w:ilvl="7">
      <w:start w:val="1"/>
      <w:numFmt w:val="taiwaneseCountingThousand"/>
      <w:lvlText w:val="(%8)"/>
      <w:lvlJc w:val="left"/>
      <w:pPr>
        <w:tabs>
          <w:tab w:val="num" w:pos="3240"/>
        </w:tabs>
        <w:ind w:left="3240" w:hanging="360"/>
      </w:pPr>
      <w:rPr>
        <w:b w:val="0"/>
        <w:bCs w:val="0"/>
      </w:rPr>
    </w:lvl>
    <w:lvl w:ilvl="8">
      <w:start w:val="1"/>
      <w:numFmt w:val="taiwaneseCountingThousand"/>
      <w:lvlText w:val="(%9)"/>
      <w:lvlJc w:val="left"/>
      <w:pPr>
        <w:tabs>
          <w:tab w:val="num" w:pos="3600"/>
        </w:tabs>
        <w:ind w:left="3600" w:hanging="360"/>
      </w:pPr>
      <w:rPr>
        <w:b w:val="0"/>
        <w:bCs w:val="0"/>
      </w:rPr>
    </w:lvl>
  </w:abstractNum>
  <w:abstractNum w:abstractNumId="39" w15:restartNumberingAfterBreak="0">
    <w:nsid w:val="7BBB0CFD"/>
    <w:multiLevelType w:val="hybridMultilevel"/>
    <w:tmpl w:val="FC1412B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7C081A42"/>
    <w:multiLevelType w:val="hybridMultilevel"/>
    <w:tmpl w:val="E070C154"/>
    <w:lvl w:ilvl="0" w:tplc="0409000F">
      <w:start w:val="1"/>
      <w:numFmt w:val="decimal"/>
      <w:lvlText w:val="%1."/>
      <w:lvlJc w:val="left"/>
      <w:pPr>
        <w:ind w:left="1440" w:hanging="480"/>
      </w:pPr>
      <w:rPr>
        <w:rFonts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1" w15:restartNumberingAfterBreak="0">
    <w:nsid w:val="7E53140C"/>
    <w:multiLevelType w:val="singleLevel"/>
    <w:tmpl w:val="94E2456E"/>
    <w:lvl w:ilvl="0">
      <w:start w:val="1"/>
      <w:numFmt w:val="upperLetter"/>
      <w:lvlText w:val="%1."/>
      <w:lvlJc w:val="left"/>
      <w:pPr>
        <w:ind w:left="480" w:hanging="480"/>
      </w:pPr>
      <w:rPr>
        <w:rFonts w:hint="eastAsia"/>
      </w:rPr>
    </w:lvl>
  </w:abstractNum>
  <w:num w:numId="1">
    <w:abstractNumId w:val="39"/>
  </w:num>
  <w:num w:numId="2">
    <w:abstractNumId w:val="37"/>
  </w:num>
  <w:num w:numId="3">
    <w:abstractNumId w:val="13"/>
  </w:num>
  <w:num w:numId="4">
    <w:abstractNumId w:val="17"/>
  </w:num>
  <w:num w:numId="5">
    <w:abstractNumId w:val="35"/>
  </w:num>
  <w:num w:numId="6">
    <w:abstractNumId w:val="41"/>
  </w:num>
  <w:num w:numId="7">
    <w:abstractNumId w:val="33"/>
  </w:num>
  <w:num w:numId="8">
    <w:abstractNumId w:val="21"/>
  </w:num>
  <w:num w:numId="9">
    <w:abstractNumId w:val="16"/>
  </w:num>
  <w:num w:numId="10">
    <w:abstractNumId w:val="34"/>
  </w:num>
  <w:num w:numId="11">
    <w:abstractNumId w:val="27"/>
  </w:num>
  <w:num w:numId="12">
    <w:abstractNumId w:val="4"/>
  </w:num>
  <w:num w:numId="13">
    <w:abstractNumId w:val="6"/>
  </w:num>
  <w:num w:numId="14">
    <w:abstractNumId w:val="7"/>
  </w:num>
  <w:num w:numId="15">
    <w:abstractNumId w:val="8"/>
  </w:num>
  <w:num w:numId="16">
    <w:abstractNumId w:val="9"/>
  </w:num>
  <w:num w:numId="17">
    <w:abstractNumId w:val="14"/>
  </w:num>
  <w:num w:numId="18">
    <w:abstractNumId w:val="38"/>
  </w:num>
  <w:num w:numId="19">
    <w:abstractNumId w:val="28"/>
  </w:num>
  <w:num w:numId="20">
    <w:abstractNumId w:val="40"/>
  </w:num>
  <w:num w:numId="21">
    <w:abstractNumId w:val="29"/>
  </w:num>
  <w:num w:numId="22">
    <w:abstractNumId w:val="31"/>
  </w:num>
  <w:num w:numId="23">
    <w:abstractNumId w:val="19"/>
  </w:num>
  <w:num w:numId="24">
    <w:abstractNumId w:val="10"/>
  </w:num>
  <w:num w:numId="25">
    <w:abstractNumId w:val="18"/>
  </w:num>
  <w:num w:numId="2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0"/>
  </w:num>
  <w:num w:numId="30">
    <w:abstractNumId w:val="15"/>
  </w:num>
  <w:num w:numId="31">
    <w:abstractNumId w:val="11"/>
  </w:num>
  <w:num w:numId="32">
    <w:abstractNumId w:val="36"/>
  </w:num>
  <w:num w:numId="33">
    <w:abstractNumId w:val="30"/>
  </w:num>
  <w:num w:numId="34">
    <w:abstractNumId w:val="2"/>
  </w:num>
  <w:num w:numId="35">
    <w:abstractNumId w:val="3"/>
  </w:num>
  <w:num w:numId="36">
    <w:abstractNumId w:val="0"/>
  </w:num>
  <w:num w:numId="37">
    <w:abstractNumId w:val="1"/>
  </w:num>
  <w:num w:numId="38">
    <w:abstractNumId w:val="5"/>
  </w:num>
  <w:num w:numId="39">
    <w:abstractNumId w:val="25"/>
  </w:num>
  <w:num w:numId="40">
    <w:abstractNumId w:val="26"/>
  </w:num>
  <w:num w:numId="41">
    <w:abstractNumId w:val="22"/>
  </w:num>
  <w:num w:numId="4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bordersDoNotSurroundHeader/>
  <w:bordersDoNotSurroundFooter/>
  <w:proofState w:grammar="clean"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805"/>
    <w:rsid w:val="000339C1"/>
    <w:rsid w:val="00041906"/>
    <w:rsid w:val="00051894"/>
    <w:rsid w:val="00065570"/>
    <w:rsid w:val="00083758"/>
    <w:rsid w:val="000B2443"/>
    <w:rsid w:val="000B3DF6"/>
    <w:rsid w:val="000C5898"/>
    <w:rsid w:val="000D6DF1"/>
    <w:rsid w:val="000E0533"/>
    <w:rsid w:val="000F2F7F"/>
    <w:rsid w:val="001112A9"/>
    <w:rsid w:val="0011225F"/>
    <w:rsid w:val="001210A1"/>
    <w:rsid w:val="001246F3"/>
    <w:rsid w:val="00165176"/>
    <w:rsid w:val="00165B96"/>
    <w:rsid w:val="00170D03"/>
    <w:rsid w:val="001A3BC5"/>
    <w:rsid w:val="001C6279"/>
    <w:rsid w:val="00225A39"/>
    <w:rsid w:val="0023320A"/>
    <w:rsid w:val="0027307D"/>
    <w:rsid w:val="0027722A"/>
    <w:rsid w:val="002A231B"/>
    <w:rsid w:val="002A4614"/>
    <w:rsid w:val="002A744B"/>
    <w:rsid w:val="002E095B"/>
    <w:rsid w:val="002E20C4"/>
    <w:rsid w:val="003033E5"/>
    <w:rsid w:val="0034203B"/>
    <w:rsid w:val="0034364B"/>
    <w:rsid w:val="00346CCA"/>
    <w:rsid w:val="003477A6"/>
    <w:rsid w:val="00395809"/>
    <w:rsid w:val="003A1C86"/>
    <w:rsid w:val="003B0A3A"/>
    <w:rsid w:val="003D23ED"/>
    <w:rsid w:val="00445AA2"/>
    <w:rsid w:val="00447A17"/>
    <w:rsid w:val="00462EC7"/>
    <w:rsid w:val="00464382"/>
    <w:rsid w:val="00466805"/>
    <w:rsid w:val="00467C9D"/>
    <w:rsid w:val="004806E6"/>
    <w:rsid w:val="00492290"/>
    <w:rsid w:val="00492315"/>
    <w:rsid w:val="00496D50"/>
    <w:rsid w:val="004A3A72"/>
    <w:rsid w:val="004E3E41"/>
    <w:rsid w:val="004F40FE"/>
    <w:rsid w:val="005020D2"/>
    <w:rsid w:val="00526F9B"/>
    <w:rsid w:val="005331DB"/>
    <w:rsid w:val="00556B69"/>
    <w:rsid w:val="00556ECC"/>
    <w:rsid w:val="00581421"/>
    <w:rsid w:val="0059347F"/>
    <w:rsid w:val="005C2037"/>
    <w:rsid w:val="005D2A45"/>
    <w:rsid w:val="005D2FBF"/>
    <w:rsid w:val="005E22BC"/>
    <w:rsid w:val="005E3CF3"/>
    <w:rsid w:val="005F10AC"/>
    <w:rsid w:val="00603783"/>
    <w:rsid w:val="006370E0"/>
    <w:rsid w:val="006519E7"/>
    <w:rsid w:val="006A4E0C"/>
    <w:rsid w:val="006A5BF5"/>
    <w:rsid w:val="006A6D30"/>
    <w:rsid w:val="006B79E4"/>
    <w:rsid w:val="006D5ECA"/>
    <w:rsid w:val="0072318E"/>
    <w:rsid w:val="00726B6F"/>
    <w:rsid w:val="007511F4"/>
    <w:rsid w:val="00757842"/>
    <w:rsid w:val="007D6C8F"/>
    <w:rsid w:val="008165E6"/>
    <w:rsid w:val="00877E8F"/>
    <w:rsid w:val="008A6D79"/>
    <w:rsid w:val="008B3FEC"/>
    <w:rsid w:val="008C00E5"/>
    <w:rsid w:val="008C53D1"/>
    <w:rsid w:val="008E2E46"/>
    <w:rsid w:val="008F72E4"/>
    <w:rsid w:val="008F7605"/>
    <w:rsid w:val="00900928"/>
    <w:rsid w:val="00900A04"/>
    <w:rsid w:val="00942F36"/>
    <w:rsid w:val="00966D13"/>
    <w:rsid w:val="009826E2"/>
    <w:rsid w:val="009B1A06"/>
    <w:rsid w:val="00A10F34"/>
    <w:rsid w:val="00A12F20"/>
    <w:rsid w:val="00A16FB6"/>
    <w:rsid w:val="00A3558A"/>
    <w:rsid w:val="00A90BA0"/>
    <w:rsid w:val="00AB1CE9"/>
    <w:rsid w:val="00AE1EE1"/>
    <w:rsid w:val="00B15368"/>
    <w:rsid w:val="00B23917"/>
    <w:rsid w:val="00B34AB1"/>
    <w:rsid w:val="00B65890"/>
    <w:rsid w:val="00B73E0C"/>
    <w:rsid w:val="00B85D84"/>
    <w:rsid w:val="00B87EC8"/>
    <w:rsid w:val="00BB6B34"/>
    <w:rsid w:val="00BE0F8E"/>
    <w:rsid w:val="00BE1E10"/>
    <w:rsid w:val="00BF0BC9"/>
    <w:rsid w:val="00BF1B0A"/>
    <w:rsid w:val="00C210C8"/>
    <w:rsid w:val="00C73599"/>
    <w:rsid w:val="00C955AF"/>
    <w:rsid w:val="00CC4AA9"/>
    <w:rsid w:val="00CD77DE"/>
    <w:rsid w:val="00D02B4D"/>
    <w:rsid w:val="00D15697"/>
    <w:rsid w:val="00D24584"/>
    <w:rsid w:val="00D312DB"/>
    <w:rsid w:val="00D37685"/>
    <w:rsid w:val="00D448FA"/>
    <w:rsid w:val="00D457AA"/>
    <w:rsid w:val="00D73F1D"/>
    <w:rsid w:val="00DF6D33"/>
    <w:rsid w:val="00E00E72"/>
    <w:rsid w:val="00E30E10"/>
    <w:rsid w:val="00E528FC"/>
    <w:rsid w:val="00E57806"/>
    <w:rsid w:val="00E61037"/>
    <w:rsid w:val="00E73185"/>
    <w:rsid w:val="00E777C6"/>
    <w:rsid w:val="00E81D2F"/>
    <w:rsid w:val="00E967A0"/>
    <w:rsid w:val="00EC0377"/>
    <w:rsid w:val="00EC046A"/>
    <w:rsid w:val="00EC72FA"/>
    <w:rsid w:val="00F03326"/>
    <w:rsid w:val="00F13454"/>
    <w:rsid w:val="00F34881"/>
    <w:rsid w:val="00F4220A"/>
    <w:rsid w:val="00F4545A"/>
    <w:rsid w:val="00F7511E"/>
    <w:rsid w:val="00F768BA"/>
    <w:rsid w:val="00FC3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,"/>
  <w14:docId w14:val="1AC67547"/>
  <w15:docId w15:val="{7F3661B7-A999-4CD2-B1C8-6DB46D3C8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標楷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4" w:qFormat="1"/>
    <w:lsdException w:name="heading 2" w:semiHidden="1" w:uiPriority="4" w:unhideWhenUsed="1" w:qFormat="1"/>
    <w:lsdException w:name="heading 3" w:semiHidden="1" w:uiPriority="0" w:unhideWhenUsed="1" w:qFormat="1"/>
    <w:lsdException w:name="heading 4" w:semiHidden="1" w:uiPriority="4" w:unhideWhenUsed="1" w:qFormat="1"/>
    <w:lsdException w:name="heading 5" w:semiHidden="1" w:uiPriority="4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iPriority="0" w:unhideWhenUsed="1"/>
    <w:lsdException w:name="envelope return" w:semiHidden="1" w:uiPriority="0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0" w:qFormat="1"/>
    <w:lsdException w:name="Salutation" w:semiHidden="1" w:uiPriority="0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0"/>
    <w:lsdException w:name="List Paragraph" w:uiPriority="0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466805"/>
    <w:pPr>
      <w:widowControl w:val="0"/>
      <w:suppressAutoHyphens/>
      <w:autoSpaceDN w:val="0"/>
      <w:textAlignment w:val="baseline"/>
    </w:pPr>
    <w:rPr>
      <w:rFonts w:ascii="Times New Roman" w:eastAsia="標楷體" w:hAnsi="Times New Roman" w:cs="Mangal"/>
      <w:kern w:val="3"/>
      <w:sz w:val="28"/>
      <w:szCs w:val="24"/>
      <w:lang w:bidi="hi-IN"/>
    </w:rPr>
  </w:style>
  <w:style w:type="paragraph" w:styleId="11">
    <w:name w:val="heading 1"/>
    <w:aliases w:val="章標題(swcb_V10407),章標題"/>
    <w:basedOn w:val="a0"/>
    <w:next w:val="a0"/>
    <w:link w:val="12"/>
    <w:uiPriority w:val="4"/>
    <w:qFormat/>
    <w:rsid w:val="006A5BF5"/>
    <w:pPr>
      <w:keepNext/>
      <w:suppressAutoHyphens w:val="0"/>
      <w:autoSpaceDN/>
      <w:adjustRightInd w:val="0"/>
      <w:snapToGrid w:val="0"/>
      <w:spacing w:before="100" w:beforeAutospacing="1" w:after="100" w:afterAutospacing="1"/>
      <w:jc w:val="center"/>
      <w:textAlignment w:val="auto"/>
      <w:outlineLvl w:val="0"/>
    </w:pPr>
    <w:rPr>
      <w:rFonts w:cs="Times New Roman"/>
      <w:b/>
      <w:bCs/>
      <w:kern w:val="52"/>
      <w:sz w:val="36"/>
      <w:szCs w:val="36"/>
      <w:lang w:bidi="ar-SA"/>
    </w:rPr>
  </w:style>
  <w:style w:type="paragraph" w:styleId="20">
    <w:name w:val="heading 2"/>
    <w:aliases w:val="節標題"/>
    <w:basedOn w:val="a0"/>
    <w:next w:val="a0"/>
    <w:link w:val="21"/>
    <w:uiPriority w:val="4"/>
    <w:qFormat/>
    <w:rsid w:val="006A5BF5"/>
    <w:pPr>
      <w:keepNext/>
      <w:suppressAutoHyphens w:val="0"/>
      <w:autoSpaceDN/>
      <w:adjustRightInd w:val="0"/>
      <w:snapToGrid w:val="0"/>
      <w:spacing w:before="100" w:beforeAutospacing="1" w:after="100" w:afterAutospacing="1"/>
      <w:textAlignment w:val="auto"/>
      <w:outlineLvl w:val="1"/>
    </w:pPr>
    <w:rPr>
      <w:rFonts w:cs="Times New Roman"/>
      <w:b/>
      <w:bCs/>
      <w:color w:val="000000"/>
      <w:kern w:val="2"/>
      <w:sz w:val="32"/>
      <w:szCs w:val="32"/>
      <w:lang w:bidi="ar-SA"/>
    </w:rPr>
  </w:style>
  <w:style w:type="paragraph" w:styleId="30">
    <w:name w:val="heading 3"/>
    <w:basedOn w:val="a0"/>
    <w:next w:val="a0"/>
    <w:link w:val="31"/>
    <w:qFormat/>
    <w:rsid w:val="006A5BF5"/>
    <w:pPr>
      <w:keepNext/>
      <w:suppressAutoHyphens w:val="0"/>
      <w:autoSpaceDN/>
      <w:adjustRightInd w:val="0"/>
      <w:snapToGrid w:val="0"/>
      <w:spacing w:before="100" w:beforeAutospacing="1" w:after="100" w:afterAutospacing="1"/>
      <w:textAlignment w:val="auto"/>
      <w:outlineLvl w:val="2"/>
    </w:pPr>
    <w:rPr>
      <w:rFonts w:cs="Times New Roman"/>
      <w:b/>
      <w:bCs/>
      <w:kern w:val="2"/>
      <w:sz w:val="30"/>
      <w:szCs w:val="30"/>
      <w:lang w:bidi="ar-SA"/>
    </w:rPr>
  </w:style>
  <w:style w:type="paragraph" w:styleId="40">
    <w:name w:val="heading 4"/>
    <w:aliases w:val="(一)"/>
    <w:basedOn w:val="a0"/>
    <w:next w:val="a0"/>
    <w:link w:val="41"/>
    <w:uiPriority w:val="4"/>
    <w:qFormat/>
    <w:rsid w:val="006A5BF5"/>
    <w:pPr>
      <w:keepNext/>
      <w:suppressAutoHyphens w:val="0"/>
      <w:autoSpaceDN/>
      <w:snapToGrid w:val="0"/>
      <w:spacing w:before="360" w:after="240" w:line="720" w:lineRule="atLeast"/>
      <w:jc w:val="center"/>
      <w:textAlignment w:val="auto"/>
      <w:outlineLvl w:val="3"/>
    </w:pPr>
    <w:rPr>
      <w:rFonts w:eastAsia="新細明體" w:cs="Times New Roman"/>
      <w:kern w:val="2"/>
      <w:sz w:val="26"/>
      <w:szCs w:val="20"/>
      <w:lang w:bidi="ar-SA"/>
    </w:rPr>
  </w:style>
  <w:style w:type="paragraph" w:styleId="5">
    <w:name w:val="heading 5"/>
    <w:aliases w:val="1"/>
    <w:basedOn w:val="a0"/>
    <w:next w:val="a0"/>
    <w:link w:val="50"/>
    <w:uiPriority w:val="4"/>
    <w:qFormat/>
    <w:rsid w:val="006A5BF5"/>
    <w:pPr>
      <w:keepNext/>
      <w:suppressAutoHyphens w:val="0"/>
      <w:autoSpaceDN/>
      <w:snapToGrid w:val="0"/>
      <w:spacing w:line="120" w:lineRule="atLeast"/>
      <w:jc w:val="center"/>
      <w:textAlignment w:val="auto"/>
      <w:outlineLvl w:val="4"/>
    </w:pPr>
    <w:rPr>
      <w:rFonts w:cs="Times New Roman"/>
      <w:kern w:val="2"/>
      <w:sz w:val="26"/>
      <w:szCs w:val="20"/>
      <w:lang w:bidi="ar-SA"/>
    </w:rPr>
  </w:style>
  <w:style w:type="paragraph" w:styleId="6">
    <w:name w:val="heading 6"/>
    <w:aliases w:val="(1)"/>
    <w:basedOn w:val="a0"/>
    <w:next w:val="a0"/>
    <w:link w:val="60"/>
    <w:qFormat/>
    <w:rsid w:val="006A5BF5"/>
    <w:pPr>
      <w:keepNext/>
      <w:keepLines/>
      <w:widowControl/>
      <w:suppressAutoHyphens w:val="0"/>
      <w:overflowPunct w:val="0"/>
      <w:autoSpaceDE w:val="0"/>
      <w:adjustRightInd w:val="0"/>
      <w:spacing w:before="240" w:line="240" w:lineRule="atLeast"/>
      <w:outlineLvl w:val="5"/>
    </w:pPr>
    <w:rPr>
      <w:rFonts w:ascii="Garamond MT" w:hAnsi="Garamond MT" w:cs="Times New Roman"/>
      <w:spacing w:val="6"/>
      <w:kern w:val="20"/>
      <w:szCs w:val="20"/>
      <w:lang w:bidi="ar-SA"/>
    </w:rPr>
  </w:style>
  <w:style w:type="paragraph" w:styleId="7">
    <w:name w:val="heading 7"/>
    <w:aliases w:val="A"/>
    <w:basedOn w:val="a0"/>
    <w:next w:val="a0"/>
    <w:link w:val="70"/>
    <w:qFormat/>
    <w:rsid w:val="006A5BF5"/>
    <w:pPr>
      <w:suppressAutoHyphens w:val="0"/>
      <w:autoSpaceDN/>
      <w:adjustRightInd w:val="0"/>
      <w:spacing w:before="200" w:after="200"/>
      <w:outlineLvl w:val="6"/>
    </w:pPr>
    <w:rPr>
      <w:rFonts w:ascii="新細明體" w:eastAsia="新細明體" w:hAnsi="Arial" w:cs="Times New Roman"/>
      <w:kern w:val="0"/>
      <w:szCs w:val="20"/>
      <w:lang w:bidi="ar-SA"/>
    </w:rPr>
  </w:style>
  <w:style w:type="paragraph" w:styleId="8">
    <w:name w:val="heading 8"/>
    <w:basedOn w:val="a0"/>
    <w:next w:val="a0"/>
    <w:link w:val="80"/>
    <w:qFormat/>
    <w:rsid w:val="006A5BF5"/>
    <w:pPr>
      <w:suppressAutoHyphens w:val="0"/>
      <w:autoSpaceDN/>
      <w:adjustRightInd w:val="0"/>
      <w:spacing w:before="200" w:after="200"/>
      <w:outlineLvl w:val="7"/>
    </w:pPr>
    <w:rPr>
      <w:rFonts w:ascii="新細明體" w:eastAsia="新細明體" w:hAnsi="Arial" w:cs="Times New Roman"/>
      <w:kern w:val="0"/>
      <w:szCs w:val="20"/>
      <w:lang w:bidi="ar-SA"/>
    </w:rPr>
  </w:style>
  <w:style w:type="paragraph" w:styleId="9">
    <w:name w:val="heading 9"/>
    <w:basedOn w:val="a0"/>
    <w:next w:val="a0"/>
    <w:link w:val="90"/>
    <w:qFormat/>
    <w:rsid w:val="006A5BF5"/>
    <w:pPr>
      <w:suppressAutoHyphens w:val="0"/>
      <w:autoSpaceDN/>
      <w:adjustRightInd w:val="0"/>
      <w:spacing w:before="200" w:after="200"/>
      <w:outlineLvl w:val="8"/>
    </w:pPr>
    <w:rPr>
      <w:rFonts w:ascii="新細明體" w:eastAsia="新細明體" w:hAnsi="Arial" w:cs="Times New Roman"/>
      <w:kern w:val="0"/>
      <w:szCs w:val="20"/>
      <w:lang w:bidi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Standard">
    <w:name w:val="Standard"/>
    <w:rsid w:val="00466805"/>
    <w:pPr>
      <w:widowControl w:val="0"/>
      <w:suppressAutoHyphens/>
      <w:wordWrap w:val="0"/>
      <w:overflowPunct w:val="0"/>
      <w:autoSpaceDE w:val="0"/>
      <w:autoSpaceDN w:val="0"/>
      <w:jc w:val="right"/>
      <w:textAlignment w:val="baseline"/>
    </w:pPr>
    <w:rPr>
      <w:rFonts w:ascii="Times New Roman" w:eastAsia="標楷體" w:hAnsi="Times New Roman" w:cs="Mangal"/>
      <w:kern w:val="3"/>
      <w:sz w:val="28"/>
      <w:szCs w:val="24"/>
      <w:lang w:bidi="hi-IN"/>
    </w:rPr>
  </w:style>
  <w:style w:type="paragraph" w:customStyle="1" w:styleId="Textbody">
    <w:name w:val="Text body"/>
    <w:basedOn w:val="Standard"/>
    <w:rsid w:val="00466805"/>
    <w:pPr>
      <w:spacing w:line="360" w:lineRule="auto"/>
      <w:ind w:firstLine="420"/>
      <w:jc w:val="both"/>
    </w:pPr>
    <w:rPr>
      <w:szCs w:val="28"/>
    </w:rPr>
  </w:style>
  <w:style w:type="paragraph" w:customStyle="1" w:styleId="a4">
    <w:name w:val="表標題"/>
    <w:basedOn w:val="Standard"/>
    <w:link w:val="a5"/>
    <w:rsid w:val="00466805"/>
    <w:pPr>
      <w:widowControl/>
      <w:spacing w:before="156" w:line="360" w:lineRule="auto"/>
      <w:jc w:val="center"/>
    </w:pPr>
    <w:rPr>
      <w:b/>
    </w:rPr>
  </w:style>
  <w:style w:type="paragraph" w:styleId="a6">
    <w:name w:val="header"/>
    <w:basedOn w:val="a0"/>
    <w:link w:val="a7"/>
    <w:unhideWhenUsed/>
    <w:rsid w:val="00E61037"/>
    <w:pPr>
      <w:tabs>
        <w:tab w:val="center" w:pos="4153"/>
        <w:tab w:val="right" w:pos="8306"/>
      </w:tabs>
      <w:snapToGrid w:val="0"/>
    </w:pPr>
    <w:rPr>
      <w:sz w:val="20"/>
      <w:szCs w:val="18"/>
    </w:rPr>
  </w:style>
  <w:style w:type="character" w:customStyle="1" w:styleId="a7">
    <w:name w:val="頁首 字元"/>
    <w:basedOn w:val="a1"/>
    <w:link w:val="a6"/>
    <w:rsid w:val="00E61037"/>
    <w:rPr>
      <w:rFonts w:ascii="Times New Roman" w:eastAsia="標楷體" w:hAnsi="Times New Roman" w:cs="Mangal"/>
      <w:kern w:val="3"/>
      <w:sz w:val="20"/>
      <w:szCs w:val="18"/>
      <w:lang w:bidi="hi-IN"/>
    </w:rPr>
  </w:style>
  <w:style w:type="paragraph" w:styleId="a8">
    <w:name w:val="footer"/>
    <w:basedOn w:val="a0"/>
    <w:link w:val="a9"/>
    <w:uiPriority w:val="99"/>
    <w:unhideWhenUsed/>
    <w:rsid w:val="00E61037"/>
    <w:pPr>
      <w:tabs>
        <w:tab w:val="center" w:pos="4153"/>
        <w:tab w:val="right" w:pos="8306"/>
      </w:tabs>
      <w:snapToGrid w:val="0"/>
    </w:pPr>
    <w:rPr>
      <w:sz w:val="20"/>
      <w:szCs w:val="18"/>
    </w:rPr>
  </w:style>
  <w:style w:type="character" w:customStyle="1" w:styleId="a9">
    <w:name w:val="頁尾 字元"/>
    <w:basedOn w:val="a1"/>
    <w:link w:val="a8"/>
    <w:uiPriority w:val="99"/>
    <w:rsid w:val="00E61037"/>
    <w:rPr>
      <w:rFonts w:ascii="Times New Roman" w:eastAsia="標楷體" w:hAnsi="Times New Roman" w:cs="Mangal"/>
      <w:kern w:val="3"/>
      <w:sz w:val="20"/>
      <w:szCs w:val="18"/>
      <w:lang w:bidi="hi-IN"/>
    </w:rPr>
  </w:style>
  <w:style w:type="character" w:customStyle="1" w:styleId="12">
    <w:name w:val="標題 1 字元"/>
    <w:aliases w:val="章標題(swcb_V10407) 字元,章標題 字元"/>
    <w:basedOn w:val="a1"/>
    <w:link w:val="11"/>
    <w:uiPriority w:val="4"/>
    <w:rsid w:val="006A5BF5"/>
    <w:rPr>
      <w:rFonts w:ascii="Times New Roman" w:eastAsia="標楷體" w:hAnsi="Times New Roman" w:cs="Times New Roman"/>
      <w:b/>
      <w:bCs/>
      <w:kern w:val="52"/>
      <w:sz w:val="36"/>
      <w:szCs w:val="36"/>
    </w:rPr>
  </w:style>
  <w:style w:type="character" w:customStyle="1" w:styleId="21">
    <w:name w:val="標題 2 字元"/>
    <w:aliases w:val="節標題 字元"/>
    <w:basedOn w:val="a1"/>
    <w:link w:val="20"/>
    <w:uiPriority w:val="4"/>
    <w:rsid w:val="006A5BF5"/>
    <w:rPr>
      <w:rFonts w:ascii="Times New Roman" w:eastAsia="標楷體" w:hAnsi="Times New Roman" w:cs="Times New Roman"/>
      <w:b/>
      <w:bCs/>
      <w:color w:val="000000"/>
      <w:sz w:val="32"/>
      <w:szCs w:val="32"/>
    </w:rPr>
  </w:style>
  <w:style w:type="character" w:customStyle="1" w:styleId="31">
    <w:name w:val="標題 3 字元"/>
    <w:basedOn w:val="a1"/>
    <w:link w:val="30"/>
    <w:rsid w:val="006A5BF5"/>
    <w:rPr>
      <w:rFonts w:ascii="Times New Roman" w:eastAsia="標楷體" w:hAnsi="Times New Roman" w:cs="Times New Roman"/>
      <w:b/>
      <w:bCs/>
      <w:sz w:val="30"/>
      <w:szCs w:val="30"/>
    </w:rPr>
  </w:style>
  <w:style w:type="character" w:customStyle="1" w:styleId="41">
    <w:name w:val="標題 4 字元"/>
    <w:aliases w:val="(一) 字元"/>
    <w:basedOn w:val="a1"/>
    <w:link w:val="40"/>
    <w:uiPriority w:val="4"/>
    <w:rsid w:val="006A5BF5"/>
    <w:rPr>
      <w:rFonts w:ascii="Times New Roman" w:eastAsia="新細明體" w:hAnsi="Times New Roman" w:cs="Times New Roman"/>
      <w:sz w:val="26"/>
      <w:szCs w:val="20"/>
    </w:rPr>
  </w:style>
  <w:style w:type="character" w:customStyle="1" w:styleId="50">
    <w:name w:val="標題 5 字元"/>
    <w:aliases w:val="1 字元"/>
    <w:basedOn w:val="a1"/>
    <w:link w:val="5"/>
    <w:uiPriority w:val="4"/>
    <w:rsid w:val="006A5BF5"/>
    <w:rPr>
      <w:rFonts w:ascii="Times New Roman" w:eastAsia="標楷體" w:hAnsi="Times New Roman" w:cs="Times New Roman"/>
      <w:sz w:val="26"/>
      <w:szCs w:val="20"/>
    </w:rPr>
  </w:style>
  <w:style w:type="character" w:customStyle="1" w:styleId="60">
    <w:name w:val="標題 6 字元"/>
    <w:aliases w:val="(1) 字元"/>
    <w:basedOn w:val="a1"/>
    <w:link w:val="6"/>
    <w:rsid w:val="006A5BF5"/>
    <w:rPr>
      <w:rFonts w:ascii="Garamond MT" w:eastAsia="標楷體" w:hAnsi="Garamond MT" w:cs="Times New Roman"/>
      <w:spacing w:val="6"/>
      <w:kern w:val="20"/>
      <w:sz w:val="28"/>
      <w:szCs w:val="20"/>
    </w:rPr>
  </w:style>
  <w:style w:type="character" w:customStyle="1" w:styleId="70">
    <w:name w:val="標題 7 字元"/>
    <w:aliases w:val="A 字元"/>
    <w:basedOn w:val="a1"/>
    <w:link w:val="7"/>
    <w:rsid w:val="006A5BF5"/>
    <w:rPr>
      <w:rFonts w:ascii="新細明體" w:eastAsia="新細明體" w:hAnsi="Arial" w:cs="Times New Roman"/>
      <w:kern w:val="0"/>
      <w:sz w:val="28"/>
      <w:szCs w:val="20"/>
    </w:rPr>
  </w:style>
  <w:style w:type="character" w:customStyle="1" w:styleId="80">
    <w:name w:val="標題 8 字元"/>
    <w:basedOn w:val="a1"/>
    <w:link w:val="8"/>
    <w:rsid w:val="006A5BF5"/>
    <w:rPr>
      <w:rFonts w:ascii="新細明體" w:eastAsia="新細明體" w:hAnsi="Arial" w:cs="Times New Roman"/>
      <w:kern w:val="0"/>
      <w:sz w:val="28"/>
      <w:szCs w:val="20"/>
    </w:rPr>
  </w:style>
  <w:style w:type="character" w:customStyle="1" w:styleId="90">
    <w:name w:val="標題 9 字元"/>
    <w:basedOn w:val="a1"/>
    <w:link w:val="9"/>
    <w:rsid w:val="006A5BF5"/>
    <w:rPr>
      <w:rFonts w:ascii="新細明體" w:eastAsia="新細明體" w:hAnsi="Arial" w:cs="Times New Roman"/>
      <w:kern w:val="0"/>
      <w:sz w:val="28"/>
      <w:szCs w:val="20"/>
    </w:rPr>
  </w:style>
  <w:style w:type="paragraph" w:customStyle="1" w:styleId="aa">
    <w:name w:val="圖標題"/>
    <w:basedOn w:val="a4"/>
    <w:link w:val="ab"/>
    <w:rsid w:val="006A5BF5"/>
    <w:pPr>
      <w:suppressAutoHyphens w:val="0"/>
      <w:wordWrap/>
      <w:overflowPunct/>
      <w:autoSpaceDE/>
      <w:autoSpaceDN/>
      <w:adjustRightInd w:val="0"/>
      <w:snapToGrid w:val="0"/>
      <w:spacing w:beforeLines="50" w:before="0"/>
      <w:textAlignment w:val="auto"/>
    </w:pPr>
    <w:rPr>
      <w:rFonts w:cs="Times New Roman"/>
      <w:kern w:val="0"/>
      <w:szCs w:val="28"/>
      <w:lang w:bidi="ar-SA"/>
    </w:rPr>
  </w:style>
  <w:style w:type="table" w:styleId="ac">
    <w:name w:val="Table Grid"/>
    <w:basedOn w:val="a2"/>
    <w:rsid w:val="006A5BF5"/>
    <w:pPr>
      <w:widowControl w:val="0"/>
      <w:adjustRightInd w:val="0"/>
      <w:snapToGrid w:val="0"/>
      <w:spacing w:line="500" w:lineRule="exact"/>
      <w:ind w:firstLineChars="200" w:firstLine="200"/>
      <w:jc w:val="both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0"/>
    <w:next w:val="a0"/>
    <w:autoRedefine/>
    <w:uiPriority w:val="39"/>
    <w:rsid w:val="006A5BF5"/>
    <w:pPr>
      <w:tabs>
        <w:tab w:val="right" w:leader="dot" w:pos="8296"/>
      </w:tabs>
      <w:suppressAutoHyphens w:val="0"/>
      <w:autoSpaceDN/>
      <w:adjustRightInd w:val="0"/>
      <w:snapToGrid w:val="0"/>
      <w:spacing w:line="500" w:lineRule="exact"/>
      <w:ind w:left="1078" w:hangingChars="385" w:hanging="1078"/>
      <w:jc w:val="both"/>
      <w:textAlignment w:val="auto"/>
    </w:pPr>
    <w:rPr>
      <w:rFonts w:cs="Times New Roman"/>
      <w:kern w:val="2"/>
      <w:szCs w:val="28"/>
      <w:lang w:bidi="ar-SA"/>
    </w:rPr>
  </w:style>
  <w:style w:type="paragraph" w:styleId="22">
    <w:name w:val="toc 2"/>
    <w:basedOn w:val="a0"/>
    <w:next w:val="a0"/>
    <w:autoRedefine/>
    <w:uiPriority w:val="39"/>
    <w:rsid w:val="006A5BF5"/>
    <w:pPr>
      <w:tabs>
        <w:tab w:val="right" w:leader="dot" w:pos="8296"/>
      </w:tabs>
      <w:suppressAutoHyphens w:val="0"/>
      <w:autoSpaceDN/>
      <w:adjustRightInd w:val="0"/>
      <w:snapToGrid w:val="0"/>
      <w:spacing w:line="500" w:lineRule="exact"/>
      <w:ind w:leftChars="129" w:left="560" w:hangingChars="71" w:hanging="199"/>
      <w:jc w:val="both"/>
      <w:textAlignment w:val="auto"/>
    </w:pPr>
    <w:rPr>
      <w:rFonts w:cs="Times New Roman"/>
      <w:kern w:val="2"/>
      <w:szCs w:val="28"/>
      <w:lang w:bidi="ar-SA"/>
    </w:rPr>
  </w:style>
  <w:style w:type="paragraph" w:styleId="32">
    <w:name w:val="toc 3"/>
    <w:basedOn w:val="a0"/>
    <w:next w:val="a0"/>
    <w:autoRedefine/>
    <w:uiPriority w:val="39"/>
    <w:rsid w:val="006A5BF5"/>
    <w:pPr>
      <w:tabs>
        <w:tab w:val="right" w:leader="dot" w:pos="8296"/>
      </w:tabs>
      <w:suppressAutoHyphens w:val="0"/>
      <w:autoSpaceDN/>
      <w:adjustRightInd w:val="0"/>
      <w:snapToGrid w:val="0"/>
      <w:spacing w:line="500" w:lineRule="exact"/>
      <w:ind w:leftChars="112" w:left="1132" w:hangingChars="292" w:hanging="818"/>
      <w:jc w:val="both"/>
      <w:textAlignment w:val="auto"/>
    </w:pPr>
    <w:rPr>
      <w:rFonts w:cs="Times New Roman"/>
      <w:kern w:val="2"/>
      <w:szCs w:val="28"/>
      <w:lang w:bidi="ar-SA"/>
    </w:rPr>
  </w:style>
  <w:style w:type="paragraph" w:styleId="ad">
    <w:name w:val="table of figures"/>
    <w:basedOn w:val="a0"/>
    <w:next w:val="a0"/>
    <w:uiPriority w:val="99"/>
    <w:rsid w:val="006A5BF5"/>
    <w:pPr>
      <w:suppressAutoHyphens w:val="0"/>
      <w:autoSpaceDN/>
      <w:adjustRightInd w:val="0"/>
      <w:snapToGrid w:val="0"/>
      <w:spacing w:line="500" w:lineRule="exact"/>
      <w:ind w:leftChars="400" w:left="960" w:hangingChars="200" w:hanging="480"/>
      <w:jc w:val="both"/>
      <w:textAlignment w:val="auto"/>
    </w:pPr>
    <w:rPr>
      <w:rFonts w:cs="Times New Roman"/>
      <w:kern w:val="2"/>
      <w:szCs w:val="28"/>
      <w:lang w:bidi="ar-SA"/>
    </w:rPr>
  </w:style>
  <w:style w:type="paragraph" w:styleId="ae">
    <w:name w:val="Balloon Text"/>
    <w:basedOn w:val="a0"/>
    <w:link w:val="af"/>
    <w:rsid w:val="006A5BF5"/>
    <w:pPr>
      <w:suppressAutoHyphens w:val="0"/>
      <w:autoSpaceDN/>
      <w:adjustRightInd w:val="0"/>
      <w:snapToGrid w:val="0"/>
      <w:spacing w:line="500" w:lineRule="exact"/>
      <w:ind w:firstLineChars="200" w:firstLine="200"/>
      <w:jc w:val="both"/>
      <w:textAlignment w:val="auto"/>
    </w:pPr>
    <w:rPr>
      <w:rFonts w:ascii="Arial" w:eastAsia="新細明體" w:hAnsi="Arial" w:cs="Times New Roman"/>
      <w:kern w:val="2"/>
      <w:sz w:val="18"/>
      <w:szCs w:val="18"/>
      <w:lang w:bidi="ar-SA"/>
    </w:rPr>
  </w:style>
  <w:style w:type="character" w:customStyle="1" w:styleId="af">
    <w:name w:val="註解方塊文字 字元"/>
    <w:basedOn w:val="a1"/>
    <w:link w:val="ae"/>
    <w:rsid w:val="006A5BF5"/>
    <w:rPr>
      <w:rFonts w:ascii="Arial" w:eastAsia="新細明體" w:hAnsi="Arial" w:cs="Times New Roman"/>
      <w:sz w:val="18"/>
      <w:szCs w:val="18"/>
    </w:rPr>
  </w:style>
  <w:style w:type="paragraph" w:customStyle="1" w:styleId="3-1">
    <w:name w:val="樣式3-1"/>
    <w:autoRedefine/>
    <w:rsid w:val="006A5BF5"/>
    <w:pPr>
      <w:widowControl w:val="0"/>
      <w:snapToGrid w:val="0"/>
      <w:spacing w:before="60" w:after="60" w:line="500" w:lineRule="exact"/>
      <w:ind w:left="720" w:firstLine="618"/>
      <w:jc w:val="both"/>
      <w:outlineLvl w:val="2"/>
    </w:pPr>
    <w:rPr>
      <w:rFonts w:ascii="標楷體" w:eastAsia="標楷體" w:hAnsi="Times New Roman" w:cs="Times New Roman"/>
      <w:kern w:val="0"/>
      <w:sz w:val="30"/>
      <w:szCs w:val="20"/>
    </w:rPr>
  </w:style>
  <w:style w:type="paragraph" w:styleId="af0">
    <w:name w:val="annotation text"/>
    <w:basedOn w:val="a0"/>
    <w:link w:val="af1"/>
    <w:rsid w:val="006A5BF5"/>
    <w:pPr>
      <w:suppressAutoHyphens w:val="0"/>
      <w:autoSpaceDN/>
      <w:adjustRightInd w:val="0"/>
      <w:spacing w:line="360" w:lineRule="atLeast"/>
    </w:pPr>
    <w:rPr>
      <w:rFonts w:eastAsia="新細明體" w:cs="Times New Roman"/>
      <w:kern w:val="0"/>
      <w:sz w:val="24"/>
      <w:szCs w:val="20"/>
      <w:lang w:bidi="ar-SA"/>
    </w:rPr>
  </w:style>
  <w:style w:type="character" w:customStyle="1" w:styleId="af1">
    <w:name w:val="註解文字 字元"/>
    <w:basedOn w:val="a1"/>
    <w:link w:val="af0"/>
    <w:rsid w:val="006A5BF5"/>
    <w:rPr>
      <w:rFonts w:ascii="Times New Roman" w:eastAsia="新細明體" w:hAnsi="Times New Roman" w:cs="Times New Roman"/>
      <w:kern w:val="0"/>
      <w:szCs w:val="20"/>
    </w:rPr>
  </w:style>
  <w:style w:type="character" w:styleId="af2">
    <w:name w:val="annotation reference"/>
    <w:rsid w:val="006A5BF5"/>
    <w:rPr>
      <w:sz w:val="18"/>
      <w:szCs w:val="18"/>
    </w:rPr>
  </w:style>
  <w:style w:type="paragraph" w:styleId="af3">
    <w:name w:val="annotation subject"/>
    <w:basedOn w:val="af0"/>
    <w:next w:val="af0"/>
    <w:link w:val="af4"/>
    <w:rsid w:val="006A5BF5"/>
    <w:pPr>
      <w:adjustRightInd/>
      <w:snapToGrid w:val="0"/>
      <w:spacing w:line="80" w:lineRule="atLeast"/>
      <w:textAlignment w:val="auto"/>
    </w:pPr>
    <w:rPr>
      <w:b/>
      <w:bCs/>
      <w:kern w:val="2"/>
    </w:rPr>
  </w:style>
  <w:style w:type="character" w:customStyle="1" w:styleId="af4">
    <w:name w:val="註解主旨 字元"/>
    <w:basedOn w:val="af1"/>
    <w:link w:val="af3"/>
    <w:rsid w:val="006A5BF5"/>
    <w:rPr>
      <w:rFonts w:ascii="Times New Roman" w:eastAsia="新細明體" w:hAnsi="Times New Roman" w:cs="Times New Roman"/>
      <w:b/>
      <w:bCs/>
      <w:kern w:val="0"/>
      <w:szCs w:val="20"/>
    </w:rPr>
  </w:style>
  <w:style w:type="character" w:styleId="af5">
    <w:name w:val="page number"/>
    <w:basedOn w:val="a1"/>
    <w:rsid w:val="006A5BF5"/>
  </w:style>
  <w:style w:type="character" w:styleId="af6">
    <w:name w:val="Hyperlink"/>
    <w:uiPriority w:val="99"/>
    <w:rsid w:val="006A5BF5"/>
    <w:rPr>
      <w:color w:val="0000FF"/>
      <w:u w:val="single"/>
    </w:rPr>
  </w:style>
  <w:style w:type="paragraph" w:customStyle="1" w:styleId="af7">
    <w:name w:val="本文格式"/>
    <w:basedOn w:val="a0"/>
    <w:rsid w:val="006A5BF5"/>
    <w:pPr>
      <w:suppressAutoHyphens w:val="0"/>
      <w:autoSpaceDN/>
      <w:adjustRightInd w:val="0"/>
      <w:snapToGrid w:val="0"/>
      <w:spacing w:line="440" w:lineRule="exact"/>
      <w:ind w:firstLineChars="200" w:firstLine="560"/>
      <w:jc w:val="both"/>
      <w:textAlignment w:val="auto"/>
    </w:pPr>
    <w:rPr>
      <w:rFonts w:cs="Times New Roman"/>
      <w:kern w:val="2"/>
      <w:szCs w:val="28"/>
      <w:lang w:bidi="ar-SA"/>
    </w:rPr>
  </w:style>
  <w:style w:type="paragraph" w:customStyle="1" w:styleId="51">
    <w:name w:val="*內文5"/>
    <w:basedOn w:val="a0"/>
    <w:rsid w:val="006A5BF5"/>
    <w:pPr>
      <w:suppressAutoHyphens w:val="0"/>
      <w:autoSpaceDN/>
      <w:snapToGrid w:val="0"/>
      <w:spacing w:line="440" w:lineRule="exact"/>
      <w:ind w:left="1531" w:firstLine="567"/>
      <w:jc w:val="both"/>
      <w:textAlignment w:val="auto"/>
    </w:pPr>
    <w:rPr>
      <w:rFonts w:eastAsia="華康楷書體W5(P)" w:cs="Times New Roman"/>
      <w:kern w:val="2"/>
      <w:szCs w:val="20"/>
      <w:lang w:bidi="ar-SA"/>
    </w:rPr>
  </w:style>
  <w:style w:type="paragraph" w:customStyle="1" w:styleId="33">
    <w:name w:val="*內文3"/>
    <w:basedOn w:val="a0"/>
    <w:rsid w:val="006A5BF5"/>
    <w:pPr>
      <w:suppressAutoHyphens w:val="0"/>
      <w:autoSpaceDN/>
      <w:snapToGrid w:val="0"/>
      <w:spacing w:line="440" w:lineRule="exact"/>
      <w:ind w:left="1304" w:firstLine="567"/>
      <w:jc w:val="both"/>
      <w:textAlignment w:val="auto"/>
    </w:pPr>
    <w:rPr>
      <w:rFonts w:eastAsia="華康楷書體W5(P)" w:cs="Times New Roman"/>
      <w:kern w:val="2"/>
      <w:szCs w:val="20"/>
      <w:lang w:bidi="ar-SA"/>
    </w:rPr>
  </w:style>
  <w:style w:type="paragraph" w:styleId="af8">
    <w:name w:val="caption"/>
    <w:basedOn w:val="a0"/>
    <w:next w:val="a0"/>
    <w:autoRedefine/>
    <w:qFormat/>
    <w:rsid w:val="006A5BF5"/>
    <w:pPr>
      <w:suppressAutoHyphens w:val="0"/>
      <w:autoSpaceDN/>
      <w:snapToGrid w:val="0"/>
      <w:spacing w:beforeLines="50" w:before="180" w:line="360" w:lineRule="auto"/>
      <w:jc w:val="center"/>
      <w:textAlignment w:val="auto"/>
    </w:pPr>
    <w:rPr>
      <w:rFonts w:cs="Times New Roman"/>
      <w:noProof/>
      <w:kern w:val="2"/>
      <w:szCs w:val="20"/>
      <w:lang w:bidi="ar-SA"/>
    </w:rPr>
  </w:style>
  <w:style w:type="paragraph" w:styleId="af9">
    <w:name w:val="Body Text"/>
    <w:basedOn w:val="a0"/>
    <w:link w:val="afa"/>
    <w:rsid w:val="006A5BF5"/>
    <w:pPr>
      <w:suppressAutoHyphens w:val="0"/>
      <w:autoSpaceDN/>
      <w:spacing w:after="120"/>
      <w:textAlignment w:val="auto"/>
    </w:pPr>
    <w:rPr>
      <w:rFonts w:eastAsia="新細明體" w:cs="Times New Roman"/>
      <w:kern w:val="2"/>
      <w:sz w:val="24"/>
      <w:lang w:bidi="ar-SA"/>
    </w:rPr>
  </w:style>
  <w:style w:type="character" w:customStyle="1" w:styleId="afa">
    <w:name w:val="本文 字元"/>
    <w:basedOn w:val="a1"/>
    <w:link w:val="af9"/>
    <w:rsid w:val="006A5BF5"/>
    <w:rPr>
      <w:rFonts w:ascii="Times New Roman" w:eastAsia="新細明體" w:hAnsi="Times New Roman" w:cs="Times New Roman"/>
      <w:szCs w:val="24"/>
    </w:rPr>
  </w:style>
  <w:style w:type="paragraph" w:customStyle="1" w:styleId="34">
    <w:name w:val="內文3壹"/>
    <w:basedOn w:val="a0"/>
    <w:autoRedefine/>
    <w:rsid w:val="006A5BF5"/>
    <w:pPr>
      <w:suppressAutoHyphens w:val="0"/>
      <w:autoSpaceDN/>
      <w:snapToGrid w:val="0"/>
      <w:spacing w:line="360" w:lineRule="auto"/>
      <w:ind w:leftChars="200" w:left="200" w:firstLineChars="200" w:firstLine="200"/>
      <w:jc w:val="both"/>
      <w:textAlignment w:val="auto"/>
    </w:pPr>
    <w:rPr>
      <w:rFonts w:cs="Times New Roman"/>
      <w:noProof/>
      <w:kern w:val="2"/>
      <w:lang w:bidi="ar-SA"/>
    </w:rPr>
  </w:style>
  <w:style w:type="paragraph" w:customStyle="1" w:styleId="42">
    <w:name w:val="內文4一"/>
    <w:basedOn w:val="a0"/>
    <w:autoRedefine/>
    <w:rsid w:val="006A5BF5"/>
    <w:pPr>
      <w:suppressAutoHyphens w:val="0"/>
      <w:autoSpaceDN/>
      <w:snapToGrid w:val="0"/>
      <w:spacing w:line="360" w:lineRule="auto"/>
      <w:ind w:leftChars="300" w:left="720" w:firstLineChars="200" w:firstLine="560"/>
      <w:jc w:val="both"/>
      <w:textAlignment w:val="auto"/>
    </w:pPr>
    <w:rPr>
      <w:rFonts w:cs="Times New Roman"/>
      <w:noProof/>
      <w:kern w:val="2"/>
      <w:szCs w:val="28"/>
      <w:lang w:bidi="ar-SA"/>
    </w:rPr>
  </w:style>
  <w:style w:type="paragraph" w:customStyle="1" w:styleId="514">
    <w:name w:val="內文5(一) + 14 點"/>
    <w:aliases w:val="第一行:  2 字元,行距:  1.5 倍行高,左 4 字元"/>
    <w:basedOn w:val="a0"/>
    <w:rsid w:val="006A5BF5"/>
    <w:pPr>
      <w:suppressAutoHyphens w:val="0"/>
      <w:autoSpaceDN/>
      <w:snapToGrid w:val="0"/>
      <w:spacing w:line="360" w:lineRule="auto"/>
      <w:ind w:leftChars="400" w:left="960" w:firstLineChars="200" w:firstLine="560"/>
      <w:jc w:val="both"/>
      <w:textAlignment w:val="auto"/>
    </w:pPr>
    <w:rPr>
      <w:rFonts w:cs="Times New Roman"/>
      <w:kern w:val="2"/>
      <w:szCs w:val="28"/>
      <w:lang w:bidi="ar-SA"/>
    </w:rPr>
  </w:style>
  <w:style w:type="paragraph" w:customStyle="1" w:styleId="714">
    <w:name w:val="樣式 標題 7 + 14 點"/>
    <w:basedOn w:val="7"/>
    <w:link w:val="7140"/>
    <w:autoRedefine/>
    <w:rsid w:val="006A5BF5"/>
    <w:pPr>
      <w:numPr>
        <w:ilvl w:val="6"/>
      </w:numPr>
      <w:adjustRightInd/>
      <w:snapToGrid w:val="0"/>
      <w:spacing w:before="0" w:after="0" w:line="360" w:lineRule="auto"/>
      <w:ind w:left="2200" w:hanging="601"/>
      <w:jc w:val="both"/>
      <w:textAlignment w:val="auto"/>
    </w:pPr>
    <w:rPr>
      <w:rFonts w:ascii="Times New Roman" w:eastAsia="標楷體" w:hAnsi="Times New Roman"/>
      <w:kern w:val="2"/>
      <w:szCs w:val="28"/>
    </w:rPr>
  </w:style>
  <w:style w:type="character" w:customStyle="1" w:styleId="7140">
    <w:name w:val="樣式 標題 7 + 14 點 字元"/>
    <w:link w:val="714"/>
    <w:rsid w:val="006A5BF5"/>
    <w:rPr>
      <w:rFonts w:ascii="Times New Roman" w:eastAsia="標楷體" w:hAnsi="Times New Roman" w:cs="Times New Roman"/>
      <w:sz w:val="28"/>
      <w:szCs w:val="28"/>
    </w:rPr>
  </w:style>
  <w:style w:type="paragraph" w:customStyle="1" w:styleId="61415">
    <w:name w:val="樣式 標題 6 + 14 點 行距:  1.5 倍行高"/>
    <w:basedOn w:val="6"/>
    <w:autoRedefine/>
    <w:rsid w:val="006A5BF5"/>
    <w:pPr>
      <w:keepNext w:val="0"/>
      <w:keepLines w:val="0"/>
      <w:widowControl w:val="0"/>
      <w:numPr>
        <w:ilvl w:val="5"/>
      </w:numPr>
      <w:overflowPunct/>
      <w:autoSpaceDE/>
      <w:autoSpaceDN/>
      <w:adjustRightInd/>
      <w:snapToGrid w:val="0"/>
      <w:spacing w:before="0" w:line="360" w:lineRule="auto"/>
      <w:ind w:left="1537" w:hanging="403"/>
      <w:jc w:val="both"/>
      <w:textAlignment w:val="auto"/>
    </w:pPr>
    <w:rPr>
      <w:rFonts w:ascii="Times New Roman" w:hAnsi="Times New Roman" w:cs="新細明體"/>
      <w:spacing w:val="0"/>
      <w:kern w:val="2"/>
    </w:rPr>
  </w:style>
  <w:style w:type="paragraph" w:customStyle="1" w:styleId="814">
    <w:name w:val="樣式 標題 8 + 14 點"/>
    <w:basedOn w:val="8"/>
    <w:autoRedefine/>
    <w:rsid w:val="006A5BF5"/>
    <w:pPr>
      <w:numPr>
        <w:ilvl w:val="7"/>
      </w:numPr>
      <w:adjustRightInd/>
      <w:snapToGrid w:val="0"/>
      <w:spacing w:before="0" w:after="0" w:line="360" w:lineRule="auto"/>
      <w:ind w:left="2104" w:hanging="403"/>
      <w:jc w:val="both"/>
      <w:textAlignment w:val="auto"/>
    </w:pPr>
    <w:rPr>
      <w:rFonts w:ascii="Times New Roman" w:eastAsia="標楷體" w:hAnsi="Times New Roman"/>
      <w:noProof/>
      <w:kern w:val="2"/>
      <w:szCs w:val="36"/>
    </w:rPr>
  </w:style>
  <w:style w:type="paragraph" w:customStyle="1" w:styleId="71142153">
    <w:name w:val="樣式 內文7(1) + 14 點 第一行:  2 字元 行距:  1.5 倍行高3"/>
    <w:basedOn w:val="a0"/>
    <w:autoRedefine/>
    <w:rsid w:val="006A5BF5"/>
    <w:pPr>
      <w:suppressAutoHyphens w:val="0"/>
      <w:autoSpaceDN/>
      <w:snapToGrid w:val="0"/>
      <w:spacing w:line="360" w:lineRule="auto"/>
      <w:ind w:leftChars="600" w:left="600" w:firstLineChars="200" w:firstLine="200"/>
      <w:jc w:val="both"/>
      <w:textAlignment w:val="auto"/>
    </w:pPr>
    <w:rPr>
      <w:rFonts w:cs="新細明體"/>
      <w:kern w:val="2"/>
      <w:szCs w:val="20"/>
      <w:lang w:bidi="ar-SA"/>
    </w:rPr>
  </w:style>
  <w:style w:type="paragraph" w:customStyle="1" w:styleId="61142151">
    <w:name w:val="樣式 內文61 + 14 點 第一行:  2 字元 行距:  1.5 倍行高1"/>
    <w:basedOn w:val="a0"/>
    <w:autoRedefine/>
    <w:rsid w:val="006A5BF5"/>
    <w:pPr>
      <w:suppressAutoHyphens w:val="0"/>
      <w:autoSpaceDN/>
      <w:snapToGrid w:val="0"/>
      <w:spacing w:line="360" w:lineRule="auto"/>
      <w:ind w:leftChars="500" w:left="500" w:firstLineChars="200" w:firstLine="200"/>
      <w:jc w:val="both"/>
      <w:textAlignment w:val="auto"/>
    </w:pPr>
    <w:rPr>
      <w:rFonts w:cs="新細明體"/>
      <w:kern w:val="2"/>
      <w:szCs w:val="20"/>
      <w:lang w:bidi="ar-SA"/>
    </w:rPr>
  </w:style>
  <w:style w:type="character" w:styleId="afb">
    <w:name w:val="FollowedHyperlink"/>
    <w:uiPriority w:val="99"/>
    <w:rsid w:val="006A5BF5"/>
    <w:rPr>
      <w:color w:val="800080"/>
      <w:u w:val="single"/>
    </w:rPr>
  </w:style>
  <w:style w:type="paragraph" w:customStyle="1" w:styleId="afc">
    <w:name w:val="表頭標題"/>
    <w:basedOn w:val="afd"/>
    <w:rsid w:val="006A5BF5"/>
    <w:pPr>
      <w:widowControl/>
      <w:spacing w:before="0" w:after="0" w:line="240" w:lineRule="atLeast"/>
      <w:ind w:firstLineChars="0" w:firstLine="0"/>
    </w:pPr>
    <w:rPr>
      <w:rFonts w:ascii="Times New Roman" w:eastAsia="標楷體" w:hAnsi="Times New Roman" w:cs="新細明體"/>
      <w:b w:val="0"/>
      <w:kern w:val="0"/>
      <w:sz w:val="20"/>
      <w:szCs w:val="20"/>
    </w:rPr>
  </w:style>
  <w:style w:type="paragraph" w:styleId="afd">
    <w:name w:val="Title"/>
    <w:basedOn w:val="a0"/>
    <w:link w:val="afe"/>
    <w:qFormat/>
    <w:rsid w:val="006A5BF5"/>
    <w:pPr>
      <w:suppressAutoHyphens w:val="0"/>
      <w:autoSpaceDN/>
      <w:adjustRightInd w:val="0"/>
      <w:snapToGrid w:val="0"/>
      <w:spacing w:before="240" w:after="60" w:line="500" w:lineRule="exact"/>
      <w:ind w:firstLineChars="200" w:firstLine="200"/>
      <w:jc w:val="center"/>
      <w:textAlignment w:val="auto"/>
      <w:outlineLvl w:val="0"/>
    </w:pPr>
    <w:rPr>
      <w:rFonts w:ascii="Arial" w:eastAsia="新細明體" w:hAnsi="Arial" w:cs="Arial"/>
      <w:b/>
      <w:bCs/>
      <w:kern w:val="2"/>
      <w:sz w:val="32"/>
      <w:szCs w:val="32"/>
      <w:lang w:bidi="ar-SA"/>
    </w:rPr>
  </w:style>
  <w:style w:type="character" w:customStyle="1" w:styleId="afe">
    <w:name w:val="標題 字元"/>
    <w:basedOn w:val="a1"/>
    <w:link w:val="afd"/>
    <w:rsid w:val="006A5BF5"/>
    <w:rPr>
      <w:rFonts w:ascii="Arial" w:eastAsia="新細明體" w:hAnsi="Arial" w:cs="Arial"/>
      <w:b/>
      <w:bCs/>
      <w:sz w:val="32"/>
      <w:szCs w:val="32"/>
    </w:rPr>
  </w:style>
  <w:style w:type="paragraph" w:styleId="aff">
    <w:name w:val="Document Map"/>
    <w:basedOn w:val="a0"/>
    <w:link w:val="aff0"/>
    <w:rsid w:val="006A5BF5"/>
    <w:pPr>
      <w:shd w:val="clear" w:color="auto" w:fill="000080"/>
      <w:suppressAutoHyphens w:val="0"/>
      <w:autoSpaceDN/>
      <w:adjustRightInd w:val="0"/>
      <w:snapToGrid w:val="0"/>
      <w:spacing w:line="500" w:lineRule="exact"/>
      <w:ind w:firstLineChars="200" w:firstLine="200"/>
      <w:jc w:val="both"/>
      <w:textAlignment w:val="auto"/>
    </w:pPr>
    <w:rPr>
      <w:rFonts w:ascii="Arial" w:eastAsia="新細明體" w:hAnsi="Arial" w:cs="Times New Roman"/>
      <w:kern w:val="2"/>
      <w:szCs w:val="28"/>
      <w:lang w:bidi="ar-SA"/>
    </w:rPr>
  </w:style>
  <w:style w:type="character" w:customStyle="1" w:styleId="aff0">
    <w:name w:val="文件引導模式 字元"/>
    <w:basedOn w:val="a1"/>
    <w:link w:val="aff"/>
    <w:rsid w:val="006A5BF5"/>
    <w:rPr>
      <w:rFonts w:ascii="Arial" w:eastAsia="新細明體" w:hAnsi="Arial" w:cs="Times New Roman"/>
      <w:sz w:val="28"/>
      <w:szCs w:val="28"/>
      <w:shd w:val="clear" w:color="auto" w:fill="000080"/>
    </w:rPr>
  </w:style>
  <w:style w:type="paragraph" w:styleId="aff1">
    <w:name w:val="Body Text Indent"/>
    <w:basedOn w:val="a0"/>
    <w:link w:val="aff2"/>
    <w:rsid w:val="006A5BF5"/>
    <w:pPr>
      <w:suppressAutoHyphens w:val="0"/>
      <w:autoSpaceDN/>
      <w:snapToGrid w:val="0"/>
      <w:spacing w:line="360" w:lineRule="auto"/>
      <w:ind w:firstLine="480"/>
      <w:textAlignment w:val="auto"/>
    </w:pPr>
    <w:rPr>
      <w:rFonts w:cs="Times New Roman"/>
      <w:kern w:val="2"/>
      <w:szCs w:val="28"/>
      <w:lang w:bidi="ar-SA"/>
    </w:rPr>
  </w:style>
  <w:style w:type="character" w:customStyle="1" w:styleId="aff2">
    <w:name w:val="本文縮排 字元"/>
    <w:basedOn w:val="a1"/>
    <w:link w:val="aff1"/>
    <w:rsid w:val="006A5BF5"/>
    <w:rPr>
      <w:rFonts w:ascii="Times New Roman" w:eastAsia="標楷體" w:hAnsi="Times New Roman" w:cs="Times New Roman"/>
      <w:sz w:val="28"/>
      <w:szCs w:val="28"/>
    </w:rPr>
  </w:style>
  <w:style w:type="character" w:customStyle="1" w:styleId="52">
    <w:name w:val="字元 字元5"/>
    <w:rsid w:val="006A5BF5"/>
    <w:rPr>
      <w:rFonts w:eastAsia="標楷體"/>
      <w:b/>
      <w:bCs/>
      <w:kern w:val="2"/>
      <w:sz w:val="32"/>
      <w:szCs w:val="32"/>
      <w:lang w:val="en-US" w:eastAsia="zh-TW" w:bidi="ar-SA"/>
    </w:rPr>
  </w:style>
  <w:style w:type="paragraph" w:customStyle="1" w:styleId="aff3">
    <w:name w:val="表"/>
    <w:rsid w:val="006A5BF5"/>
    <w:pPr>
      <w:jc w:val="center"/>
    </w:pPr>
    <w:rPr>
      <w:rFonts w:ascii="Times New Roman" w:eastAsia="標楷體" w:hAnsi="Times New Roman" w:cs="Times New Roman"/>
      <w:b/>
      <w:sz w:val="28"/>
      <w:szCs w:val="20"/>
    </w:rPr>
  </w:style>
  <w:style w:type="paragraph" w:customStyle="1" w:styleId="aff4">
    <w:name w:val="內文格式"/>
    <w:basedOn w:val="a0"/>
    <w:rsid w:val="006A5BF5"/>
    <w:pPr>
      <w:suppressAutoHyphens w:val="0"/>
      <w:autoSpaceDN/>
      <w:adjustRightInd w:val="0"/>
      <w:snapToGrid w:val="0"/>
      <w:spacing w:line="440" w:lineRule="exact"/>
      <w:ind w:firstLineChars="200" w:firstLine="560"/>
      <w:jc w:val="both"/>
      <w:textAlignment w:val="auto"/>
    </w:pPr>
    <w:rPr>
      <w:rFonts w:cs="Times New Roman"/>
      <w:kern w:val="2"/>
      <w:szCs w:val="28"/>
      <w:lang w:bidi="ar-SA"/>
    </w:rPr>
  </w:style>
  <w:style w:type="paragraph" w:styleId="aff5">
    <w:name w:val="Normal Indent"/>
    <w:basedOn w:val="a0"/>
    <w:link w:val="aff6"/>
    <w:rsid w:val="006A5BF5"/>
    <w:pPr>
      <w:suppressAutoHyphens w:val="0"/>
      <w:autoSpaceDN/>
      <w:snapToGrid w:val="0"/>
      <w:spacing w:line="80" w:lineRule="atLeast"/>
      <w:ind w:left="480"/>
      <w:textAlignment w:val="auto"/>
    </w:pPr>
    <w:rPr>
      <w:rFonts w:cs="Times New Roman"/>
      <w:kern w:val="2"/>
      <w:sz w:val="24"/>
      <w:szCs w:val="20"/>
      <w:lang w:bidi="ar-SA"/>
    </w:rPr>
  </w:style>
  <w:style w:type="paragraph" w:customStyle="1" w:styleId="aff7">
    <w:name w:val="我的專題討論"/>
    <w:basedOn w:val="a0"/>
    <w:rsid w:val="006A5BF5"/>
    <w:pPr>
      <w:suppressAutoHyphens w:val="0"/>
      <w:autoSpaceDN/>
      <w:snapToGrid w:val="0"/>
      <w:spacing w:before="120" w:after="120" w:line="440" w:lineRule="atLeast"/>
      <w:ind w:left="340" w:right="340"/>
      <w:textAlignment w:val="auto"/>
    </w:pPr>
    <w:rPr>
      <w:rFonts w:cs="Times New Roman"/>
      <w:kern w:val="2"/>
      <w:szCs w:val="20"/>
      <w:lang w:bidi="ar-SA"/>
    </w:rPr>
  </w:style>
  <w:style w:type="paragraph" w:customStyle="1" w:styleId="aff8">
    <w:name w:val="陳有蘭溪報告"/>
    <w:basedOn w:val="aff7"/>
    <w:rsid w:val="006A5BF5"/>
  </w:style>
  <w:style w:type="paragraph" w:customStyle="1" w:styleId="aff9">
    <w:name w:val="後續計畫內文"/>
    <w:basedOn w:val="a0"/>
    <w:rsid w:val="006A5BF5"/>
    <w:pPr>
      <w:suppressAutoHyphens w:val="0"/>
      <w:autoSpaceDN/>
      <w:spacing w:line="480" w:lineRule="exact"/>
      <w:ind w:firstLine="539"/>
      <w:jc w:val="both"/>
      <w:textAlignment w:val="auto"/>
    </w:pPr>
    <w:rPr>
      <w:rFonts w:cs="Times New Roman"/>
      <w:kern w:val="2"/>
      <w:lang w:bidi="ar-SA"/>
    </w:rPr>
  </w:style>
  <w:style w:type="paragraph" w:customStyle="1" w:styleId="affa">
    <w:name w:val="後續計畫標題一"/>
    <w:basedOn w:val="a0"/>
    <w:rsid w:val="006A5BF5"/>
    <w:pPr>
      <w:suppressAutoHyphens w:val="0"/>
      <w:autoSpaceDN/>
      <w:jc w:val="center"/>
      <w:textAlignment w:val="auto"/>
    </w:pPr>
    <w:rPr>
      <w:rFonts w:cs="Times New Roman"/>
      <w:kern w:val="2"/>
      <w:sz w:val="32"/>
      <w:lang w:bidi="ar-SA"/>
    </w:rPr>
  </w:style>
  <w:style w:type="paragraph" w:customStyle="1" w:styleId="affb">
    <w:name w:val="後續計畫標題二"/>
    <w:basedOn w:val="a0"/>
    <w:rsid w:val="006A5BF5"/>
    <w:pPr>
      <w:suppressAutoHyphens w:val="0"/>
      <w:autoSpaceDN/>
      <w:textAlignment w:val="auto"/>
    </w:pPr>
    <w:rPr>
      <w:rFonts w:cs="Times New Roman"/>
      <w:b/>
      <w:bCs/>
      <w:kern w:val="2"/>
      <w:lang w:bidi="ar-SA"/>
    </w:rPr>
  </w:style>
  <w:style w:type="paragraph" w:styleId="23">
    <w:name w:val="Body Text 2"/>
    <w:basedOn w:val="a0"/>
    <w:link w:val="24"/>
    <w:rsid w:val="006A5BF5"/>
    <w:pPr>
      <w:suppressAutoHyphens w:val="0"/>
      <w:autoSpaceDN/>
      <w:snapToGrid w:val="0"/>
      <w:spacing w:line="80" w:lineRule="atLeast"/>
      <w:jc w:val="both"/>
      <w:textAlignment w:val="auto"/>
    </w:pPr>
    <w:rPr>
      <w:rFonts w:cs="Times New Roman"/>
      <w:kern w:val="2"/>
      <w:szCs w:val="20"/>
      <w:lang w:bidi="ar-SA"/>
    </w:rPr>
  </w:style>
  <w:style w:type="character" w:customStyle="1" w:styleId="24">
    <w:name w:val="本文 2 字元"/>
    <w:basedOn w:val="a1"/>
    <w:link w:val="23"/>
    <w:rsid w:val="006A5BF5"/>
    <w:rPr>
      <w:rFonts w:ascii="Times New Roman" w:eastAsia="標楷體" w:hAnsi="Times New Roman" w:cs="Times New Roman"/>
      <w:sz w:val="28"/>
      <w:szCs w:val="20"/>
    </w:rPr>
  </w:style>
  <w:style w:type="paragraph" w:customStyle="1" w:styleId="affc">
    <w:name w:val="後續計畫表"/>
    <w:basedOn w:val="a0"/>
    <w:rsid w:val="006A5BF5"/>
    <w:pPr>
      <w:suppressAutoHyphens w:val="0"/>
      <w:autoSpaceDN/>
      <w:jc w:val="center"/>
      <w:textAlignment w:val="auto"/>
    </w:pPr>
    <w:rPr>
      <w:rFonts w:cs="Times New Roman"/>
      <w:kern w:val="2"/>
      <w:sz w:val="24"/>
      <w:lang w:bidi="ar-SA"/>
    </w:rPr>
  </w:style>
  <w:style w:type="paragraph" w:styleId="25">
    <w:name w:val="Body Text Indent 2"/>
    <w:basedOn w:val="a0"/>
    <w:link w:val="26"/>
    <w:rsid w:val="006A5BF5"/>
    <w:pPr>
      <w:suppressAutoHyphens w:val="0"/>
      <w:autoSpaceDN/>
      <w:ind w:leftChars="75" w:left="180" w:firstLine="387"/>
      <w:textAlignment w:val="auto"/>
    </w:pPr>
    <w:rPr>
      <w:rFonts w:cs="Times New Roman"/>
      <w:kern w:val="2"/>
      <w:szCs w:val="20"/>
      <w:lang w:bidi="ar-SA"/>
    </w:rPr>
  </w:style>
  <w:style w:type="character" w:customStyle="1" w:styleId="26">
    <w:name w:val="本文縮排 2 字元"/>
    <w:basedOn w:val="a1"/>
    <w:link w:val="25"/>
    <w:rsid w:val="006A5BF5"/>
    <w:rPr>
      <w:rFonts w:ascii="Times New Roman" w:eastAsia="標楷體" w:hAnsi="Times New Roman" w:cs="Times New Roman"/>
      <w:sz w:val="28"/>
      <w:szCs w:val="20"/>
    </w:rPr>
  </w:style>
  <w:style w:type="paragraph" w:customStyle="1" w:styleId="-">
    <w:name w:val="防-內文"/>
    <w:basedOn w:val="a0"/>
    <w:rsid w:val="006A5BF5"/>
    <w:pPr>
      <w:suppressAutoHyphens w:val="0"/>
      <w:autoSpaceDN/>
      <w:snapToGrid w:val="0"/>
      <w:spacing w:after="240" w:line="360" w:lineRule="auto"/>
      <w:ind w:firstLine="567"/>
      <w:jc w:val="both"/>
      <w:textAlignment w:val="auto"/>
    </w:pPr>
    <w:rPr>
      <w:rFonts w:cs="Times New Roman"/>
      <w:kern w:val="2"/>
      <w:lang w:bidi="ar-SA"/>
    </w:rPr>
  </w:style>
  <w:style w:type="paragraph" w:customStyle="1" w:styleId="1-1">
    <w:name w:val="內文1-1"/>
    <w:basedOn w:val="a0"/>
    <w:rsid w:val="006A5BF5"/>
    <w:pPr>
      <w:widowControl/>
      <w:suppressAutoHyphens w:val="0"/>
      <w:autoSpaceDE w:val="0"/>
      <w:adjustRightInd w:val="0"/>
      <w:snapToGrid w:val="0"/>
      <w:spacing w:before="120" w:line="480" w:lineRule="atLeast"/>
      <w:ind w:firstLine="580"/>
      <w:jc w:val="both"/>
      <w:textAlignment w:val="bottom"/>
    </w:pPr>
    <w:rPr>
      <w:rFonts w:cs="Times New Roman"/>
      <w:kern w:val="0"/>
      <w:szCs w:val="20"/>
      <w:lang w:bidi="ar-SA"/>
    </w:rPr>
  </w:style>
  <w:style w:type="paragraph" w:customStyle="1" w:styleId="affd">
    <w:name w:val="一"/>
    <w:basedOn w:val="30"/>
    <w:rsid w:val="006A5BF5"/>
    <w:pPr>
      <w:keepNext w:val="0"/>
      <w:adjustRightInd/>
      <w:spacing w:before="60" w:beforeAutospacing="0" w:after="60" w:afterAutospacing="0" w:line="500" w:lineRule="exact"/>
      <w:ind w:left="1036" w:hanging="630"/>
      <w:jc w:val="both"/>
    </w:pPr>
    <w:rPr>
      <w:rFonts w:ascii="標楷體"/>
      <w:b w:val="0"/>
      <w:sz w:val="32"/>
      <w:szCs w:val="20"/>
    </w:rPr>
  </w:style>
  <w:style w:type="paragraph" w:styleId="affe">
    <w:name w:val="Block Text"/>
    <w:basedOn w:val="a0"/>
    <w:rsid w:val="006A5BF5"/>
    <w:pPr>
      <w:suppressAutoHyphens w:val="0"/>
      <w:autoSpaceDN/>
      <w:ind w:left="960" w:right="74"/>
      <w:jc w:val="both"/>
      <w:textAlignment w:val="auto"/>
    </w:pPr>
    <w:rPr>
      <w:rFonts w:cs="Times New Roman"/>
      <w:kern w:val="2"/>
      <w:lang w:bidi="ar-SA"/>
    </w:rPr>
  </w:style>
  <w:style w:type="paragraph" w:customStyle="1" w:styleId="91">
    <w:name w:val="內文9"/>
    <w:basedOn w:val="a0"/>
    <w:rsid w:val="006A5BF5"/>
    <w:pPr>
      <w:suppressAutoHyphens w:val="0"/>
      <w:autoSpaceDN/>
      <w:adjustRightInd w:val="0"/>
      <w:spacing w:before="60" w:after="60" w:line="240" w:lineRule="atLeast"/>
      <w:ind w:left="680" w:right="170" w:hanging="510"/>
      <w:jc w:val="both"/>
    </w:pPr>
    <w:rPr>
      <w:rFonts w:ascii="圖龍中楷" w:eastAsia="圖龍中楷" w:cs="Times New Roman"/>
      <w:color w:val="000000"/>
      <w:spacing w:val="30"/>
      <w:kern w:val="0"/>
      <w:szCs w:val="20"/>
      <w:lang w:bidi="ar-SA"/>
    </w:rPr>
  </w:style>
  <w:style w:type="paragraph" w:customStyle="1" w:styleId="Level3050505">
    <w:name w:val="樣式 樣式 Level 3 + 左右對齊 套用前:  0.5 列 套用後:  0.5 列 + 套用前:  0.5 列"/>
    <w:basedOn w:val="a0"/>
    <w:rsid w:val="006A5BF5"/>
    <w:pPr>
      <w:numPr>
        <w:ilvl w:val="2"/>
        <w:numId w:val="2"/>
      </w:numPr>
      <w:suppressAutoHyphens w:val="0"/>
      <w:autoSpaceDN/>
      <w:snapToGrid w:val="0"/>
      <w:spacing w:beforeLines="50" w:line="288" w:lineRule="auto"/>
      <w:ind w:firstLine="0"/>
      <w:jc w:val="both"/>
      <w:textAlignment w:val="auto"/>
    </w:pPr>
    <w:rPr>
      <w:rFonts w:eastAsia="華康標楷體" w:cs="Times New Roman"/>
      <w:kern w:val="2"/>
      <w:sz w:val="24"/>
      <w:szCs w:val="20"/>
      <w:lang w:bidi="ar-SA"/>
    </w:rPr>
  </w:style>
  <w:style w:type="character" w:customStyle="1" w:styleId="Level3">
    <w:name w:val="樣式 Level 3 + 粗體 底線 字元"/>
    <w:rsid w:val="006A5BF5"/>
    <w:rPr>
      <w:rFonts w:eastAsia="華康標楷體"/>
      <w:b/>
      <w:bCs/>
      <w:noProof w:val="0"/>
      <w:kern w:val="2"/>
      <w:sz w:val="24"/>
      <w:szCs w:val="24"/>
      <w:u w:val="single"/>
      <w:lang w:val="en-US" w:eastAsia="zh-TW" w:bidi="ar-SA"/>
    </w:rPr>
  </w:style>
  <w:style w:type="paragraph" w:customStyle="1" w:styleId="14">
    <w:name w:val="計畫名稱1"/>
    <w:basedOn w:val="a0"/>
    <w:rsid w:val="006A5BF5"/>
    <w:pPr>
      <w:suppressAutoHyphens w:val="0"/>
      <w:autoSpaceDN/>
      <w:jc w:val="center"/>
      <w:textAlignment w:val="auto"/>
    </w:pPr>
    <w:rPr>
      <w:rFonts w:cs="Times New Roman"/>
      <w:color w:val="0000FF"/>
      <w:kern w:val="2"/>
      <w:szCs w:val="20"/>
      <w:lang w:bidi="ar-SA"/>
    </w:rPr>
  </w:style>
  <w:style w:type="character" w:styleId="afff">
    <w:name w:val="line number"/>
    <w:basedOn w:val="a1"/>
    <w:rsid w:val="006A5BF5"/>
  </w:style>
  <w:style w:type="paragraph" w:styleId="Web">
    <w:name w:val="Normal (Web)"/>
    <w:basedOn w:val="a0"/>
    <w:uiPriority w:val="99"/>
    <w:rsid w:val="006A5BF5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新細明體" w:hAnsi="新細明體" w:cs="新細明體"/>
      <w:kern w:val="0"/>
      <w:sz w:val="24"/>
      <w:lang w:bidi="ar-SA"/>
    </w:rPr>
  </w:style>
  <w:style w:type="paragraph" w:styleId="35">
    <w:name w:val="Body Text 3"/>
    <w:basedOn w:val="a0"/>
    <w:link w:val="36"/>
    <w:rsid w:val="006A5BF5"/>
    <w:pPr>
      <w:suppressAutoHyphens w:val="0"/>
      <w:autoSpaceDN/>
      <w:snapToGrid w:val="0"/>
      <w:spacing w:after="120" w:line="80" w:lineRule="atLeast"/>
      <w:textAlignment w:val="auto"/>
    </w:pPr>
    <w:rPr>
      <w:rFonts w:cs="Times New Roman"/>
      <w:kern w:val="2"/>
      <w:sz w:val="16"/>
      <w:szCs w:val="16"/>
      <w:lang w:bidi="ar-SA"/>
    </w:rPr>
  </w:style>
  <w:style w:type="character" w:customStyle="1" w:styleId="36">
    <w:name w:val="本文 3 字元"/>
    <w:basedOn w:val="a1"/>
    <w:link w:val="35"/>
    <w:rsid w:val="006A5BF5"/>
    <w:rPr>
      <w:rFonts w:ascii="Times New Roman" w:eastAsia="標楷體" w:hAnsi="Times New Roman" w:cs="Times New Roman"/>
      <w:sz w:val="16"/>
      <w:szCs w:val="16"/>
    </w:rPr>
  </w:style>
  <w:style w:type="paragraph" w:customStyle="1" w:styleId="27">
    <w:name w:val="*表圖2"/>
    <w:basedOn w:val="15"/>
    <w:rsid w:val="006A5BF5"/>
  </w:style>
  <w:style w:type="paragraph" w:customStyle="1" w:styleId="15">
    <w:name w:val="*圖表1"/>
    <w:basedOn w:val="af9"/>
    <w:rsid w:val="006A5BF5"/>
    <w:pPr>
      <w:spacing w:after="0" w:line="440" w:lineRule="exact"/>
      <w:jc w:val="center"/>
    </w:pPr>
    <w:rPr>
      <w:rFonts w:eastAsia="華康楷書體W5(P)"/>
      <w:sz w:val="28"/>
      <w:szCs w:val="26"/>
    </w:rPr>
  </w:style>
  <w:style w:type="paragraph" w:customStyle="1" w:styleId="font5">
    <w:name w:val="font5"/>
    <w:basedOn w:val="a0"/>
    <w:rsid w:val="006A5BF5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新細明體" w:eastAsia="新細明體" w:hAnsi="新細明體" w:cs="新細明體"/>
      <w:kern w:val="0"/>
      <w:sz w:val="18"/>
      <w:szCs w:val="18"/>
      <w:lang w:bidi="ar-SA"/>
    </w:rPr>
  </w:style>
  <w:style w:type="paragraph" w:customStyle="1" w:styleId="font6">
    <w:name w:val="font6"/>
    <w:basedOn w:val="a0"/>
    <w:rsid w:val="006A5BF5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細明體" w:eastAsia="細明體" w:hAnsi="細明體" w:cs="新細明體"/>
      <w:kern w:val="0"/>
      <w:sz w:val="24"/>
      <w:lang w:bidi="ar-SA"/>
    </w:rPr>
  </w:style>
  <w:style w:type="paragraph" w:customStyle="1" w:styleId="font7">
    <w:name w:val="font7"/>
    <w:basedOn w:val="a0"/>
    <w:rsid w:val="006A5BF5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新細明體" w:cs="Times New Roman"/>
      <w:kern w:val="0"/>
      <w:sz w:val="20"/>
      <w:szCs w:val="20"/>
      <w:lang w:bidi="ar-SA"/>
    </w:rPr>
  </w:style>
  <w:style w:type="paragraph" w:customStyle="1" w:styleId="font8">
    <w:name w:val="font8"/>
    <w:basedOn w:val="a0"/>
    <w:rsid w:val="006A5BF5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新細明體" w:eastAsia="新細明體" w:hAnsi="新細明體" w:cs="新細明體"/>
      <w:color w:val="000000"/>
      <w:kern w:val="0"/>
      <w:sz w:val="20"/>
      <w:szCs w:val="20"/>
      <w:lang w:bidi="ar-SA"/>
    </w:rPr>
  </w:style>
  <w:style w:type="paragraph" w:customStyle="1" w:styleId="font9">
    <w:name w:val="font9"/>
    <w:basedOn w:val="a0"/>
    <w:rsid w:val="006A5BF5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標楷體" w:hAnsi="標楷體" w:cs="新細明體"/>
      <w:kern w:val="0"/>
      <w:sz w:val="20"/>
      <w:szCs w:val="20"/>
      <w:lang w:bidi="ar-SA"/>
    </w:rPr>
  </w:style>
  <w:style w:type="paragraph" w:customStyle="1" w:styleId="font10">
    <w:name w:val="font10"/>
    <w:basedOn w:val="a0"/>
    <w:rsid w:val="006A5BF5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標楷體" w:hAnsi="標楷體" w:cs="新細明體"/>
      <w:color w:val="000000"/>
      <w:kern w:val="0"/>
      <w:sz w:val="20"/>
      <w:szCs w:val="20"/>
      <w:lang w:bidi="ar-SA"/>
    </w:rPr>
  </w:style>
  <w:style w:type="paragraph" w:customStyle="1" w:styleId="font11">
    <w:name w:val="font11"/>
    <w:basedOn w:val="a0"/>
    <w:rsid w:val="006A5BF5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標楷體" w:hAnsi="標楷體" w:cs="新細明體"/>
      <w:color w:val="333333"/>
      <w:kern w:val="0"/>
      <w:sz w:val="20"/>
      <w:szCs w:val="20"/>
      <w:lang w:bidi="ar-SA"/>
    </w:rPr>
  </w:style>
  <w:style w:type="paragraph" w:customStyle="1" w:styleId="font12">
    <w:name w:val="font12"/>
    <w:basedOn w:val="a0"/>
    <w:rsid w:val="006A5BF5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新細明體" w:cs="Times New Roman"/>
      <w:color w:val="000000"/>
      <w:kern w:val="0"/>
      <w:sz w:val="20"/>
      <w:szCs w:val="20"/>
      <w:lang w:bidi="ar-SA"/>
    </w:rPr>
  </w:style>
  <w:style w:type="paragraph" w:customStyle="1" w:styleId="font13">
    <w:name w:val="font13"/>
    <w:basedOn w:val="a0"/>
    <w:rsid w:val="006A5BF5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新細明體" w:cs="Times New Roman"/>
      <w:color w:val="333333"/>
      <w:kern w:val="0"/>
      <w:sz w:val="20"/>
      <w:szCs w:val="20"/>
      <w:lang w:bidi="ar-SA"/>
    </w:rPr>
  </w:style>
  <w:style w:type="paragraph" w:customStyle="1" w:styleId="xl27">
    <w:name w:val="xl27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center"/>
    </w:pPr>
    <w:rPr>
      <w:rFonts w:ascii="標楷體" w:hAnsi="標楷體" w:cs="新細明體"/>
      <w:kern w:val="0"/>
      <w:sz w:val="20"/>
      <w:szCs w:val="20"/>
      <w:lang w:bidi="ar-SA"/>
    </w:rPr>
  </w:style>
  <w:style w:type="paragraph" w:customStyle="1" w:styleId="xl28">
    <w:name w:val="xl28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center"/>
    </w:pPr>
    <w:rPr>
      <w:rFonts w:ascii="細明體" w:eastAsia="細明體" w:hAnsi="細明體" w:cs="新細明體"/>
      <w:kern w:val="0"/>
      <w:sz w:val="20"/>
      <w:szCs w:val="20"/>
      <w:lang w:bidi="ar-SA"/>
    </w:rPr>
  </w:style>
  <w:style w:type="paragraph" w:customStyle="1" w:styleId="xl29">
    <w:name w:val="xl29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center"/>
    </w:pPr>
    <w:rPr>
      <w:rFonts w:ascii="標楷體" w:hAnsi="標楷體" w:cs="新細明體"/>
      <w:kern w:val="0"/>
      <w:sz w:val="20"/>
      <w:szCs w:val="20"/>
      <w:lang w:bidi="ar-SA"/>
    </w:rPr>
  </w:style>
  <w:style w:type="paragraph" w:customStyle="1" w:styleId="xl30">
    <w:name w:val="xl30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center"/>
    </w:pPr>
    <w:rPr>
      <w:rFonts w:ascii="標楷體" w:hAnsi="標楷體" w:cs="新細明體"/>
      <w:kern w:val="0"/>
      <w:sz w:val="20"/>
      <w:szCs w:val="20"/>
      <w:lang w:bidi="ar-SA"/>
    </w:rPr>
  </w:style>
  <w:style w:type="paragraph" w:customStyle="1" w:styleId="xl31">
    <w:name w:val="xl31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center"/>
    </w:pPr>
    <w:rPr>
      <w:rFonts w:ascii="標楷體" w:hAnsi="標楷體" w:cs="新細明體"/>
      <w:kern w:val="0"/>
      <w:sz w:val="20"/>
      <w:szCs w:val="20"/>
      <w:lang w:bidi="ar-SA"/>
    </w:rPr>
  </w:style>
  <w:style w:type="paragraph" w:customStyle="1" w:styleId="xl32">
    <w:name w:val="xl32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ascii="標楷體" w:hAnsi="標楷體" w:cs="新細明體"/>
      <w:kern w:val="0"/>
      <w:sz w:val="20"/>
      <w:szCs w:val="20"/>
      <w:lang w:bidi="ar-SA"/>
    </w:rPr>
  </w:style>
  <w:style w:type="paragraph" w:customStyle="1" w:styleId="xl33">
    <w:name w:val="xl33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center"/>
    </w:pPr>
    <w:rPr>
      <w:rFonts w:ascii="標楷體" w:hAnsi="標楷體" w:cs="新細明體"/>
      <w:kern w:val="0"/>
      <w:sz w:val="20"/>
      <w:szCs w:val="20"/>
      <w:lang w:bidi="ar-SA"/>
    </w:rPr>
  </w:style>
  <w:style w:type="paragraph" w:customStyle="1" w:styleId="xl34">
    <w:name w:val="xl34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center"/>
    </w:pPr>
    <w:rPr>
      <w:rFonts w:ascii="標楷體" w:hAnsi="標楷體" w:cs="新細明體"/>
      <w:kern w:val="0"/>
      <w:sz w:val="20"/>
      <w:szCs w:val="20"/>
      <w:lang w:bidi="ar-SA"/>
    </w:rPr>
  </w:style>
  <w:style w:type="paragraph" w:customStyle="1" w:styleId="xl35">
    <w:name w:val="xl35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center"/>
    </w:pPr>
    <w:rPr>
      <w:rFonts w:ascii="標楷體" w:hAnsi="標楷體" w:cs="新細明體"/>
      <w:kern w:val="0"/>
      <w:sz w:val="20"/>
      <w:szCs w:val="20"/>
      <w:lang w:bidi="ar-SA"/>
    </w:rPr>
  </w:style>
  <w:style w:type="paragraph" w:customStyle="1" w:styleId="xl36">
    <w:name w:val="xl36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center"/>
    </w:pPr>
    <w:rPr>
      <w:rFonts w:ascii="標楷體" w:hAnsi="標楷體" w:cs="新細明體"/>
      <w:kern w:val="0"/>
      <w:sz w:val="20"/>
      <w:szCs w:val="20"/>
      <w:lang w:bidi="ar-SA"/>
    </w:rPr>
  </w:style>
  <w:style w:type="paragraph" w:customStyle="1" w:styleId="xl37">
    <w:name w:val="xl37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center"/>
    </w:pPr>
    <w:rPr>
      <w:rFonts w:ascii="標楷體" w:hAnsi="標楷體" w:cs="新細明體"/>
      <w:kern w:val="0"/>
      <w:sz w:val="20"/>
      <w:szCs w:val="20"/>
      <w:lang w:bidi="ar-SA"/>
    </w:rPr>
  </w:style>
  <w:style w:type="paragraph" w:customStyle="1" w:styleId="xl38">
    <w:name w:val="xl38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center"/>
    </w:pPr>
    <w:rPr>
      <w:rFonts w:ascii="標楷體" w:hAnsi="標楷體" w:cs="新細明體"/>
      <w:kern w:val="0"/>
      <w:sz w:val="20"/>
      <w:szCs w:val="20"/>
      <w:lang w:bidi="ar-SA"/>
    </w:rPr>
  </w:style>
  <w:style w:type="paragraph" w:customStyle="1" w:styleId="xl39">
    <w:name w:val="xl39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center"/>
    </w:pPr>
    <w:rPr>
      <w:rFonts w:ascii="標楷體" w:hAnsi="標楷體" w:cs="新細明體"/>
      <w:kern w:val="0"/>
      <w:sz w:val="20"/>
      <w:szCs w:val="20"/>
      <w:lang w:bidi="ar-SA"/>
    </w:rPr>
  </w:style>
  <w:style w:type="paragraph" w:customStyle="1" w:styleId="xl40">
    <w:name w:val="xl40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top"/>
    </w:pPr>
    <w:rPr>
      <w:rFonts w:ascii="標楷體" w:hAnsi="標楷體" w:cs="新細明體"/>
      <w:kern w:val="0"/>
      <w:sz w:val="20"/>
      <w:szCs w:val="20"/>
      <w:lang w:bidi="ar-SA"/>
    </w:rPr>
  </w:style>
  <w:style w:type="paragraph" w:customStyle="1" w:styleId="xl41">
    <w:name w:val="xl41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ascii="標楷體" w:hAnsi="標楷體" w:cs="新細明體"/>
      <w:kern w:val="0"/>
      <w:sz w:val="20"/>
      <w:szCs w:val="20"/>
      <w:lang w:bidi="ar-SA"/>
    </w:rPr>
  </w:style>
  <w:style w:type="paragraph" w:customStyle="1" w:styleId="xl42">
    <w:name w:val="xl42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center"/>
    </w:pPr>
    <w:rPr>
      <w:rFonts w:eastAsia="新細明體" w:cs="Times New Roman"/>
      <w:kern w:val="0"/>
      <w:sz w:val="20"/>
      <w:szCs w:val="20"/>
      <w:lang w:bidi="ar-SA"/>
    </w:rPr>
  </w:style>
  <w:style w:type="paragraph" w:customStyle="1" w:styleId="xl43">
    <w:name w:val="xl43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center"/>
    </w:pPr>
    <w:rPr>
      <w:rFonts w:eastAsia="新細明體" w:cs="Times New Roman"/>
      <w:kern w:val="0"/>
      <w:sz w:val="20"/>
      <w:szCs w:val="20"/>
      <w:lang w:bidi="ar-SA"/>
    </w:rPr>
  </w:style>
  <w:style w:type="paragraph" w:customStyle="1" w:styleId="xl44">
    <w:name w:val="xl44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center"/>
    </w:pPr>
    <w:rPr>
      <w:rFonts w:eastAsia="新細明體" w:cs="Times New Roman"/>
      <w:kern w:val="0"/>
      <w:sz w:val="20"/>
      <w:szCs w:val="20"/>
      <w:lang w:bidi="ar-SA"/>
    </w:rPr>
  </w:style>
  <w:style w:type="paragraph" w:customStyle="1" w:styleId="xl45">
    <w:name w:val="xl45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center"/>
    </w:pPr>
    <w:rPr>
      <w:rFonts w:eastAsia="新細明體" w:cs="Times New Roman"/>
      <w:kern w:val="0"/>
      <w:sz w:val="20"/>
      <w:szCs w:val="20"/>
      <w:lang w:bidi="ar-SA"/>
    </w:rPr>
  </w:style>
  <w:style w:type="paragraph" w:customStyle="1" w:styleId="xl46">
    <w:name w:val="xl46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center"/>
    </w:pPr>
    <w:rPr>
      <w:rFonts w:eastAsia="新細明體" w:cs="Times New Roman"/>
      <w:kern w:val="0"/>
      <w:sz w:val="20"/>
      <w:szCs w:val="20"/>
      <w:lang w:bidi="ar-SA"/>
    </w:rPr>
  </w:style>
  <w:style w:type="paragraph" w:customStyle="1" w:styleId="xl47">
    <w:name w:val="xl47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center"/>
    </w:pPr>
    <w:rPr>
      <w:rFonts w:eastAsia="新細明體" w:cs="Times New Roman"/>
      <w:kern w:val="0"/>
      <w:sz w:val="20"/>
      <w:szCs w:val="20"/>
      <w:lang w:bidi="ar-SA"/>
    </w:rPr>
  </w:style>
  <w:style w:type="paragraph" w:customStyle="1" w:styleId="xl48">
    <w:name w:val="xl48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top"/>
    </w:pPr>
    <w:rPr>
      <w:rFonts w:eastAsia="新細明體" w:cs="Times New Roman"/>
      <w:kern w:val="0"/>
      <w:sz w:val="20"/>
      <w:szCs w:val="20"/>
      <w:lang w:bidi="ar-SA"/>
    </w:rPr>
  </w:style>
  <w:style w:type="paragraph" w:customStyle="1" w:styleId="xl49">
    <w:name w:val="xl49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center"/>
    </w:pPr>
    <w:rPr>
      <w:rFonts w:eastAsia="新細明體" w:cs="Times New Roman"/>
      <w:kern w:val="0"/>
      <w:sz w:val="20"/>
      <w:szCs w:val="20"/>
      <w:lang w:bidi="ar-SA"/>
    </w:rPr>
  </w:style>
  <w:style w:type="paragraph" w:customStyle="1" w:styleId="xl50">
    <w:name w:val="xl50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center"/>
    </w:pPr>
    <w:rPr>
      <w:rFonts w:eastAsia="新細明體" w:cs="Times New Roman"/>
      <w:kern w:val="0"/>
      <w:sz w:val="20"/>
      <w:szCs w:val="20"/>
      <w:lang w:bidi="ar-SA"/>
    </w:rPr>
  </w:style>
  <w:style w:type="paragraph" w:customStyle="1" w:styleId="xl51">
    <w:name w:val="xl51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ascii="標楷體" w:hAnsi="標楷體" w:cs="新細明體"/>
      <w:kern w:val="0"/>
      <w:sz w:val="20"/>
      <w:szCs w:val="20"/>
      <w:lang w:bidi="ar-SA"/>
    </w:rPr>
  </w:style>
  <w:style w:type="paragraph" w:customStyle="1" w:styleId="xl52">
    <w:name w:val="xl52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ascii="標楷體" w:hAnsi="標楷體" w:cs="新細明體"/>
      <w:color w:val="333333"/>
      <w:kern w:val="0"/>
      <w:sz w:val="20"/>
      <w:szCs w:val="20"/>
      <w:lang w:bidi="ar-SA"/>
    </w:rPr>
  </w:style>
  <w:style w:type="paragraph" w:customStyle="1" w:styleId="xl53">
    <w:name w:val="xl53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center"/>
    </w:pPr>
    <w:rPr>
      <w:rFonts w:ascii="標楷體" w:hAnsi="標楷體" w:cs="新細明體"/>
      <w:color w:val="333333"/>
      <w:kern w:val="0"/>
      <w:sz w:val="20"/>
      <w:szCs w:val="20"/>
      <w:lang w:bidi="ar-SA"/>
    </w:rPr>
  </w:style>
  <w:style w:type="paragraph" w:customStyle="1" w:styleId="xl54">
    <w:name w:val="xl54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ascii="標楷體" w:hAnsi="標楷體" w:cs="新細明體"/>
      <w:color w:val="333333"/>
      <w:kern w:val="0"/>
      <w:sz w:val="20"/>
      <w:szCs w:val="20"/>
      <w:lang w:bidi="ar-SA"/>
    </w:rPr>
  </w:style>
  <w:style w:type="paragraph" w:customStyle="1" w:styleId="xl55">
    <w:name w:val="xl55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ascii="標楷體" w:hAnsi="標楷體" w:cs="新細明體"/>
      <w:kern w:val="0"/>
      <w:sz w:val="20"/>
      <w:szCs w:val="20"/>
      <w:lang w:bidi="ar-SA"/>
    </w:rPr>
  </w:style>
  <w:style w:type="paragraph" w:customStyle="1" w:styleId="xl56">
    <w:name w:val="xl56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eastAsia="新細明體" w:cs="Times New Roman"/>
      <w:kern w:val="0"/>
      <w:sz w:val="20"/>
      <w:szCs w:val="20"/>
      <w:lang w:bidi="ar-SA"/>
    </w:rPr>
  </w:style>
  <w:style w:type="paragraph" w:customStyle="1" w:styleId="xl57">
    <w:name w:val="xl57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eastAsia="新細明體" w:cs="Times New Roman"/>
      <w:kern w:val="0"/>
      <w:sz w:val="20"/>
      <w:szCs w:val="20"/>
      <w:lang w:bidi="ar-SA"/>
    </w:rPr>
  </w:style>
  <w:style w:type="paragraph" w:customStyle="1" w:styleId="xl58">
    <w:name w:val="xl58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ascii="標楷體" w:hAnsi="標楷體" w:cs="新細明體"/>
      <w:kern w:val="0"/>
      <w:sz w:val="20"/>
      <w:szCs w:val="20"/>
      <w:lang w:bidi="ar-SA"/>
    </w:rPr>
  </w:style>
  <w:style w:type="paragraph" w:customStyle="1" w:styleId="xl59">
    <w:name w:val="xl59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center"/>
    </w:pPr>
    <w:rPr>
      <w:rFonts w:ascii="標楷體" w:hAnsi="標楷體" w:cs="新細明體"/>
      <w:kern w:val="0"/>
      <w:sz w:val="20"/>
      <w:szCs w:val="20"/>
      <w:lang w:bidi="ar-SA"/>
    </w:rPr>
  </w:style>
  <w:style w:type="paragraph" w:customStyle="1" w:styleId="xl60">
    <w:name w:val="xl60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center"/>
    </w:pPr>
    <w:rPr>
      <w:rFonts w:ascii="標楷體" w:hAnsi="標楷體" w:cs="新細明體"/>
      <w:kern w:val="0"/>
      <w:sz w:val="20"/>
      <w:szCs w:val="20"/>
      <w:lang w:bidi="ar-SA"/>
    </w:rPr>
  </w:style>
  <w:style w:type="paragraph" w:customStyle="1" w:styleId="xl61">
    <w:name w:val="xl61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center"/>
    </w:pPr>
    <w:rPr>
      <w:rFonts w:ascii="標楷體" w:hAnsi="標楷體" w:cs="新細明體"/>
      <w:kern w:val="0"/>
      <w:sz w:val="20"/>
      <w:szCs w:val="20"/>
      <w:lang w:bidi="ar-SA"/>
    </w:rPr>
  </w:style>
  <w:style w:type="paragraph" w:customStyle="1" w:styleId="xl24">
    <w:name w:val="xl24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ascii="標楷體" w:hAnsi="標楷體" w:cs="新細明體"/>
      <w:color w:val="000000"/>
      <w:kern w:val="0"/>
      <w:sz w:val="24"/>
      <w:lang w:bidi="ar-SA"/>
    </w:rPr>
  </w:style>
  <w:style w:type="paragraph" w:customStyle="1" w:styleId="xl25">
    <w:name w:val="xl25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ascii="標楷體" w:hAnsi="標楷體" w:cs="新細明體"/>
      <w:kern w:val="0"/>
      <w:sz w:val="24"/>
      <w:lang w:bidi="ar-SA"/>
    </w:rPr>
  </w:style>
  <w:style w:type="paragraph" w:customStyle="1" w:styleId="xl26">
    <w:name w:val="xl26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uppressAutoHyphens w:val="0"/>
      <w:autoSpaceDN/>
      <w:spacing w:before="100" w:beforeAutospacing="1" w:after="100" w:afterAutospacing="1"/>
      <w:jc w:val="center"/>
      <w:textAlignment w:val="auto"/>
    </w:pPr>
    <w:rPr>
      <w:rFonts w:ascii="標楷體" w:hAnsi="標楷體" w:cs="新細明體"/>
      <w:kern w:val="0"/>
      <w:sz w:val="24"/>
      <w:lang w:bidi="ar-SA"/>
    </w:rPr>
  </w:style>
  <w:style w:type="character" w:customStyle="1" w:styleId="ab">
    <w:name w:val="圖標題 字元"/>
    <w:link w:val="aa"/>
    <w:rsid w:val="006A5BF5"/>
    <w:rPr>
      <w:rFonts w:ascii="Times New Roman" w:eastAsia="標楷體" w:hAnsi="Times New Roman" w:cs="Times New Roman"/>
      <w:b/>
      <w:kern w:val="0"/>
      <w:sz w:val="28"/>
      <w:szCs w:val="28"/>
    </w:rPr>
  </w:style>
  <w:style w:type="character" w:customStyle="1" w:styleId="a5">
    <w:name w:val="表標題 字元"/>
    <w:link w:val="a4"/>
    <w:rsid w:val="006A5BF5"/>
    <w:rPr>
      <w:rFonts w:ascii="Times New Roman" w:eastAsia="標楷體" w:hAnsi="Times New Roman" w:cs="Mangal"/>
      <w:b/>
      <w:kern w:val="3"/>
      <w:sz w:val="28"/>
      <w:szCs w:val="24"/>
      <w:lang w:bidi="hi-IN"/>
    </w:rPr>
  </w:style>
  <w:style w:type="paragraph" w:customStyle="1" w:styleId="211-1">
    <w:name w:val="項目編號2(1.1-1)"/>
    <w:basedOn w:val="a0"/>
    <w:rsid w:val="006A5BF5"/>
    <w:pPr>
      <w:widowControl/>
      <w:suppressAutoHyphens w:val="0"/>
      <w:overflowPunct w:val="0"/>
      <w:autoSpaceDN/>
      <w:adjustRightInd w:val="0"/>
      <w:snapToGrid w:val="0"/>
      <w:spacing w:line="480" w:lineRule="exact"/>
      <w:textAlignment w:val="auto"/>
    </w:pPr>
    <w:rPr>
      <w:color w:val="000000"/>
      <w:kern w:val="2"/>
      <w:lang w:bidi="ne-NP"/>
    </w:rPr>
  </w:style>
  <w:style w:type="numbering" w:customStyle="1" w:styleId="16">
    <w:name w:val="無清單1"/>
    <w:next w:val="a3"/>
    <w:semiHidden/>
    <w:rsid w:val="006A5BF5"/>
  </w:style>
  <w:style w:type="paragraph" w:styleId="37">
    <w:name w:val="Body Text Indent 3"/>
    <w:basedOn w:val="a0"/>
    <w:link w:val="38"/>
    <w:rsid w:val="006A5BF5"/>
    <w:pPr>
      <w:suppressAutoHyphens w:val="0"/>
      <w:autoSpaceDN/>
      <w:adjustRightInd w:val="0"/>
      <w:snapToGrid w:val="0"/>
      <w:spacing w:line="320" w:lineRule="exact"/>
      <w:ind w:firstLineChars="200" w:firstLine="480"/>
      <w:jc w:val="both"/>
      <w:textAlignment w:val="auto"/>
    </w:pPr>
    <w:rPr>
      <w:rFonts w:cs="Times New Roman"/>
      <w:noProof/>
      <w:kern w:val="2"/>
      <w:sz w:val="24"/>
      <w:szCs w:val="28"/>
      <w:lang w:bidi="ar-SA"/>
    </w:rPr>
  </w:style>
  <w:style w:type="character" w:customStyle="1" w:styleId="38">
    <w:name w:val="本文縮排 3 字元"/>
    <w:basedOn w:val="a1"/>
    <w:link w:val="37"/>
    <w:rsid w:val="006A5BF5"/>
    <w:rPr>
      <w:rFonts w:ascii="Times New Roman" w:eastAsia="標楷體" w:hAnsi="Times New Roman" w:cs="Times New Roman"/>
      <w:noProof/>
      <w:szCs w:val="28"/>
    </w:rPr>
  </w:style>
  <w:style w:type="paragraph" w:customStyle="1" w:styleId="afff0">
    <w:name w:val="子項目"/>
    <w:basedOn w:val="a0"/>
    <w:rsid w:val="006A5BF5"/>
    <w:pPr>
      <w:suppressAutoHyphens w:val="0"/>
      <w:autoSpaceDN/>
      <w:spacing w:line="400" w:lineRule="exact"/>
      <w:ind w:leftChars="133" w:left="908" w:hangingChars="184" w:hanging="589"/>
      <w:textAlignment w:val="auto"/>
    </w:pPr>
    <w:rPr>
      <w:rFonts w:cs="Times New Roman"/>
      <w:kern w:val="2"/>
      <w:sz w:val="32"/>
      <w:szCs w:val="32"/>
      <w:lang w:bidi="ar-SA"/>
    </w:rPr>
  </w:style>
  <w:style w:type="paragraph" w:customStyle="1" w:styleId="17">
    <w:name w:val="內文_1"/>
    <w:basedOn w:val="a0"/>
    <w:rsid w:val="006A5BF5"/>
    <w:pPr>
      <w:suppressAutoHyphens w:val="0"/>
      <w:autoSpaceDN/>
      <w:snapToGrid w:val="0"/>
      <w:spacing w:before="100" w:beforeAutospacing="1" w:after="100" w:afterAutospacing="1" w:line="440" w:lineRule="atLeast"/>
      <w:ind w:firstLineChars="200" w:firstLine="200"/>
      <w:jc w:val="both"/>
      <w:textAlignment w:val="auto"/>
    </w:pPr>
    <w:rPr>
      <w:rFonts w:eastAsia="華康楷書體W5" w:cs="Times New Roman"/>
      <w:kern w:val="2"/>
      <w:sz w:val="24"/>
      <w:szCs w:val="28"/>
      <w:lang w:bidi="ar-SA"/>
    </w:rPr>
  </w:style>
  <w:style w:type="character" w:customStyle="1" w:styleId="18">
    <w:name w:val="內文_1 字元"/>
    <w:rsid w:val="006A5BF5"/>
    <w:rPr>
      <w:rFonts w:eastAsia="華康楷書體W5"/>
      <w:kern w:val="2"/>
      <w:sz w:val="28"/>
      <w:szCs w:val="28"/>
      <w:lang w:val="en-US" w:eastAsia="zh-TW" w:bidi="ar-SA"/>
    </w:rPr>
  </w:style>
  <w:style w:type="paragraph" w:customStyle="1" w:styleId="afff1">
    <w:name w:val="表說明"/>
    <w:basedOn w:val="a0"/>
    <w:rsid w:val="006A5BF5"/>
    <w:pPr>
      <w:suppressAutoHyphens w:val="0"/>
      <w:autoSpaceDN/>
      <w:jc w:val="center"/>
      <w:textAlignment w:val="auto"/>
    </w:pPr>
    <w:rPr>
      <w:rFonts w:eastAsia="華康楷書體W5" w:cs="Times New Roman"/>
      <w:kern w:val="2"/>
      <w:sz w:val="24"/>
      <w:szCs w:val="28"/>
      <w:lang w:bidi="ar-SA"/>
    </w:rPr>
  </w:style>
  <w:style w:type="character" w:customStyle="1" w:styleId="afff2">
    <w:name w:val="表說明 字元"/>
    <w:rsid w:val="006A5BF5"/>
    <w:rPr>
      <w:rFonts w:eastAsia="華康楷書體W5"/>
      <w:kern w:val="2"/>
      <w:sz w:val="28"/>
      <w:szCs w:val="28"/>
      <w:lang w:val="en-US" w:eastAsia="zh-TW" w:bidi="ar-SA"/>
    </w:rPr>
  </w:style>
  <w:style w:type="paragraph" w:customStyle="1" w:styleId="ReportHeader">
    <w:name w:val="ReportHeader"/>
    <w:basedOn w:val="a0"/>
    <w:rsid w:val="006A5BF5"/>
    <w:pPr>
      <w:widowControl/>
      <w:pBdr>
        <w:bottom w:val="single" w:sz="18" w:space="1" w:color="C0C0C0"/>
        <w:between w:val="single" w:sz="6" w:space="1" w:color="C0C0C0"/>
      </w:pBdr>
      <w:tabs>
        <w:tab w:val="center" w:pos="4320"/>
        <w:tab w:val="right" w:pos="8784"/>
      </w:tabs>
      <w:suppressAutoHyphens w:val="0"/>
      <w:autoSpaceDN/>
      <w:textAlignment w:val="auto"/>
    </w:pPr>
    <w:rPr>
      <w:rFonts w:ascii="Arial" w:eastAsia="SimSun" w:hAnsi="Arial" w:cs="Times New Roman"/>
      <w:kern w:val="0"/>
      <w:sz w:val="20"/>
      <w:szCs w:val="20"/>
      <w:lang w:eastAsia="zh-CN" w:bidi="ar-SA"/>
    </w:rPr>
  </w:style>
  <w:style w:type="paragraph" w:customStyle="1" w:styleId="1111a">
    <w:name w:val="蔡1.1.1的1.()的a."/>
    <w:basedOn w:val="a0"/>
    <w:rsid w:val="006A5BF5"/>
    <w:pPr>
      <w:suppressAutoHyphens w:val="0"/>
      <w:autoSpaceDN/>
      <w:spacing w:line="560" w:lineRule="exact"/>
      <w:ind w:left="1735" w:hanging="238"/>
      <w:textAlignment w:val="auto"/>
    </w:pPr>
    <w:rPr>
      <w:rFonts w:cs="新細明體"/>
      <w:kern w:val="2"/>
      <w:sz w:val="24"/>
      <w:szCs w:val="26"/>
      <w:lang w:bidi="ar-SA"/>
    </w:rPr>
  </w:style>
  <w:style w:type="paragraph" w:customStyle="1" w:styleId="afff3">
    <w:name w:val="蔡的公式表示"/>
    <w:basedOn w:val="a0"/>
    <w:rsid w:val="006A5BF5"/>
    <w:pPr>
      <w:suppressAutoHyphens w:val="0"/>
      <w:autoSpaceDN/>
      <w:spacing w:line="360" w:lineRule="auto"/>
      <w:ind w:left="2041" w:firstLine="488"/>
      <w:textAlignment w:val="auto"/>
    </w:pPr>
    <w:rPr>
      <w:rFonts w:cs="Times New Roman"/>
      <w:kern w:val="2"/>
      <w:sz w:val="24"/>
      <w:szCs w:val="28"/>
      <w:lang w:bidi="ar-SA"/>
    </w:rPr>
  </w:style>
  <w:style w:type="paragraph" w:customStyle="1" w:styleId="28">
    <w:name w:val="方程式2"/>
    <w:basedOn w:val="a0"/>
    <w:rsid w:val="006A5BF5"/>
    <w:pPr>
      <w:tabs>
        <w:tab w:val="right" w:pos="8400"/>
      </w:tabs>
      <w:suppressAutoHyphens w:val="0"/>
      <w:autoSpaceDN/>
      <w:adjustRightInd w:val="0"/>
      <w:snapToGrid w:val="0"/>
      <w:spacing w:before="180" w:after="180" w:line="440" w:lineRule="atLeast"/>
      <w:ind w:firstLineChars="200" w:firstLine="560"/>
      <w:jc w:val="both"/>
      <w:textAlignment w:val="auto"/>
    </w:pPr>
    <w:rPr>
      <w:rFonts w:cs="Times New Roman"/>
      <w:kern w:val="2"/>
      <w:szCs w:val="28"/>
      <w:lang w:bidi="ar-SA"/>
    </w:rPr>
  </w:style>
  <w:style w:type="paragraph" w:customStyle="1" w:styleId="71">
    <w:name w:val="樣式7"/>
    <w:basedOn w:val="a0"/>
    <w:rsid w:val="006A5BF5"/>
    <w:pPr>
      <w:suppressAutoHyphens w:val="0"/>
      <w:kinsoku w:val="0"/>
      <w:autoSpaceDN/>
      <w:adjustRightInd w:val="0"/>
      <w:spacing w:line="500" w:lineRule="exact"/>
      <w:ind w:left="278" w:hanging="278"/>
      <w:jc w:val="both"/>
      <w:textDirection w:val="lrTbV"/>
    </w:pPr>
    <w:rPr>
      <w:rFonts w:ascii="標楷體" w:cs="Times New Roman"/>
      <w:kern w:val="0"/>
      <w:sz w:val="30"/>
      <w:szCs w:val="20"/>
      <w:lang w:bidi="ar-SA"/>
    </w:rPr>
  </w:style>
  <w:style w:type="paragraph" w:customStyle="1" w:styleId="19">
    <w:name w:val="排版1"/>
    <w:basedOn w:val="a0"/>
    <w:rsid w:val="006A5BF5"/>
    <w:pPr>
      <w:suppressAutoHyphens w:val="0"/>
      <w:autoSpaceDN/>
      <w:adjustRightInd w:val="0"/>
      <w:spacing w:line="440" w:lineRule="exact"/>
      <w:ind w:left="340" w:firstLine="510"/>
      <w:jc w:val="both"/>
    </w:pPr>
    <w:rPr>
      <w:rFonts w:eastAsia="華康仿宋體W4" w:cs="Times New Roman"/>
      <w:kern w:val="0"/>
      <w:sz w:val="26"/>
      <w:szCs w:val="20"/>
      <w:lang w:bidi="ar-SA"/>
    </w:rPr>
  </w:style>
  <w:style w:type="paragraph" w:customStyle="1" w:styleId="afff4">
    <w:name w:val="圖(置中)"/>
    <w:basedOn w:val="a0"/>
    <w:rsid w:val="006A5BF5"/>
    <w:pPr>
      <w:suppressAutoHyphens w:val="0"/>
      <w:autoSpaceDN/>
      <w:adjustRightInd w:val="0"/>
      <w:snapToGrid w:val="0"/>
      <w:ind w:leftChars="-100" w:left="-100" w:rightChars="-100" w:right="-100"/>
      <w:jc w:val="center"/>
      <w:textAlignment w:val="auto"/>
    </w:pPr>
    <w:rPr>
      <w:rFonts w:cs="Times New Roman"/>
      <w:kern w:val="2"/>
      <w:sz w:val="24"/>
      <w:szCs w:val="28"/>
      <w:lang w:bidi="ar-SA"/>
    </w:rPr>
  </w:style>
  <w:style w:type="paragraph" w:customStyle="1" w:styleId="211">
    <w:name w:val="內文2 (1.1)"/>
    <w:basedOn w:val="a0"/>
    <w:link w:val="2110"/>
    <w:rsid w:val="006A5BF5"/>
    <w:pPr>
      <w:widowControl/>
      <w:suppressAutoHyphens w:val="0"/>
      <w:autoSpaceDN/>
      <w:snapToGrid w:val="0"/>
      <w:spacing w:line="360" w:lineRule="auto"/>
      <w:ind w:left="480" w:firstLine="482"/>
      <w:jc w:val="both"/>
      <w:textAlignment w:val="auto"/>
    </w:pPr>
    <w:rPr>
      <w:kern w:val="2"/>
      <w:sz w:val="24"/>
      <w:lang w:bidi="ne-NP"/>
    </w:rPr>
  </w:style>
  <w:style w:type="paragraph" w:customStyle="1" w:styleId="1">
    <w:name w:val="項目1"/>
    <w:basedOn w:val="a0"/>
    <w:rsid w:val="006A5BF5"/>
    <w:pPr>
      <w:numPr>
        <w:numId w:val="3"/>
      </w:numPr>
      <w:suppressAutoHyphens w:val="0"/>
      <w:autoSpaceDN/>
      <w:snapToGrid w:val="0"/>
      <w:spacing w:line="360" w:lineRule="auto"/>
      <w:ind w:firstLine="0"/>
      <w:jc w:val="both"/>
      <w:textAlignment w:val="auto"/>
    </w:pPr>
    <w:rPr>
      <w:rFonts w:cs="Times New Roman"/>
      <w:kern w:val="2"/>
      <w:szCs w:val="20"/>
      <w:lang w:bidi="ar-SA"/>
    </w:rPr>
  </w:style>
  <w:style w:type="paragraph" w:customStyle="1" w:styleId="29">
    <w:name w:val="樣式 文章 + 第一行:  2 字元"/>
    <w:basedOn w:val="a0"/>
    <w:rsid w:val="006A5BF5"/>
    <w:pPr>
      <w:widowControl/>
      <w:suppressAutoHyphens w:val="0"/>
      <w:autoSpaceDN/>
      <w:snapToGrid w:val="0"/>
      <w:spacing w:line="500" w:lineRule="exact"/>
      <w:ind w:firstLineChars="200" w:firstLine="200"/>
      <w:jc w:val="both"/>
      <w:textAlignment w:val="auto"/>
    </w:pPr>
    <w:rPr>
      <w:rFonts w:hAnsi="標楷體" w:cs="新細明體"/>
      <w:noProof/>
      <w:kern w:val="0"/>
      <w:sz w:val="26"/>
      <w:szCs w:val="20"/>
      <w:lang w:bidi="ar-SA"/>
    </w:rPr>
  </w:style>
  <w:style w:type="table" w:customStyle="1" w:styleId="1a">
    <w:name w:val="表格格線1"/>
    <w:basedOn w:val="a2"/>
    <w:next w:val="ac"/>
    <w:rsid w:val="006A5BF5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5">
    <w:name w:val="圖目錄"/>
    <w:basedOn w:val="aa"/>
    <w:link w:val="afff6"/>
    <w:qFormat/>
    <w:rsid w:val="006A5BF5"/>
    <w:pPr>
      <w:ind w:left="1001" w:hanging="1001"/>
    </w:pPr>
    <w:rPr>
      <w:rFonts w:hAnsi="標楷體"/>
      <w:sz w:val="20"/>
      <w:szCs w:val="26"/>
      <w:lang w:val="x-none" w:eastAsia="x-none"/>
    </w:rPr>
  </w:style>
  <w:style w:type="paragraph" w:customStyle="1" w:styleId="afff7">
    <w:name w:val="表目錄"/>
    <w:basedOn w:val="a4"/>
    <w:link w:val="afff8"/>
    <w:autoRedefine/>
    <w:qFormat/>
    <w:rsid w:val="006A5BF5"/>
    <w:pPr>
      <w:suppressAutoHyphens w:val="0"/>
      <w:wordWrap/>
      <w:overflowPunct/>
      <w:autoSpaceDE/>
      <w:autoSpaceDN/>
      <w:adjustRightInd w:val="0"/>
      <w:snapToGrid w:val="0"/>
      <w:spacing w:beforeLines="50" w:before="190"/>
      <w:ind w:firstLine="520"/>
      <w:textAlignment w:val="auto"/>
    </w:pPr>
    <w:rPr>
      <w:rFonts w:cs="Times New Roman"/>
      <w:kern w:val="0"/>
      <w:sz w:val="20"/>
      <w:szCs w:val="26"/>
      <w:lang w:val="x-none" w:eastAsia="x-none" w:bidi="ar-SA"/>
    </w:rPr>
  </w:style>
  <w:style w:type="character" w:customStyle="1" w:styleId="afff6">
    <w:name w:val="圖目錄 字元"/>
    <w:link w:val="afff5"/>
    <w:rsid w:val="006A5BF5"/>
    <w:rPr>
      <w:rFonts w:ascii="Times New Roman" w:eastAsia="標楷體" w:hAnsi="標楷體" w:cs="Times New Roman"/>
      <w:b/>
      <w:kern w:val="0"/>
      <w:sz w:val="20"/>
      <w:szCs w:val="26"/>
      <w:lang w:val="x-none" w:eastAsia="x-none"/>
    </w:rPr>
  </w:style>
  <w:style w:type="character" w:customStyle="1" w:styleId="afff8">
    <w:name w:val="表目錄 字元"/>
    <w:link w:val="afff7"/>
    <w:rsid w:val="006A5BF5"/>
    <w:rPr>
      <w:rFonts w:ascii="Times New Roman" w:eastAsia="標楷體" w:hAnsi="Times New Roman" w:cs="Times New Roman"/>
      <w:b/>
      <w:kern w:val="0"/>
      <w:sz w:val="20"/>
      <w:szCs w:val="26"/>
      <w:lang w:val="x-none" w:eastAsia="x-none"/>
    </w:rPr>
  </w:style>
  <w:style w:type="paragraph" w:customStyle="1" w:styleId="1b">
    <w:name w:val="章節1"/>
    <w:basedOn w:val="a0"/>
    <w:rsid w:val="006A5BF5"/>
    <w:pPr>
      <w:suppressAutoHyphens w:val="0"/>
      <w:autoSpaceDN/>
      <w:snapToGrid w:val="0"/>
      <w:spacing w:before="180" w:after="180" w:line="440" w:lineRule="atLeast"/>
      <w:jc w:val="both"/>
      <w:textAlignment w:val="auto"/>
    </w:pPr>
    <w:rPr>
      <w:rFonts w:eastAsia="華康中黑體" w:cs="Times New Roman"/>
      <w:b/>
      <w:kern w:val="2"/>
      <w:szCs w:val="28"/>
      <w:lang w:bidi="ar-SA"/>
    </w:rPr>
  </w:style>
  <w:style w:type="paragraph" w:customStyle="1" w:styleId="3111">
    <w:name w:val="內文3 (1.1.1)"/>
    <w:basedOn w:val="a0"/>
    <w:link w:val="31110"/>
    <w:rsid w:val="006A5BF5"/>
    <w:pPr>
      <w:widowControl/>
      <w:suppressAutoHyphens w:val="0"/>
      <w:autoSpaceDN/>
      <w:adjustRightInd w:val="0"/>
      <w:snapToGrid w:val="0"/>
      <w:spacing w:line="480" w:lineRule="exact"/>
      <w:ind w:leftChars="200" w:left="200" w:firstLineChars="200" w:firstLine="200"/>
      <w:jc w:val="both"/>
      <w:textAlignment w:val="auto"/>
    </w:pPr>
    <w:rPr>
      <w:kern w:val="0"/>
      <w:lang w:val="x-none" w:eastAsia="x-none" w:bidi="ne-NP"/>
    </w:rPr>
  </w:style>
  <w:style w:type="character" w:customStyle="1" w:styleId="31110">
    <w:name w:val="內文3 (1.1.1) 字元"/>
    <w:link w:val="3111"/>
    <w:rsid w:val="006A5BF5"/>
    <w:rPr>
      <w:rFonts w:ascii="Times New Roman" w:eastAsia="標楷體" w:hAnsi="Times New Roman" w:cs="Mangal"/>
      <w:kern w:val="0"/>
      <w:sz w:val="28"/>
      <w:szCs w:val="24"/>
      <w:lang w:val="x-none" w:eastAsia="x-none" w:bidi="ne-NP"/>
    </w:rPr>
  </w:style>
  <w:style w:type="paragraph" w:styleId="afff9">
    <w:name w:val="List Paragraph"/>
    <w:basedOn w:val="a0"/>
    <w:qFormat/>
    <w:rsid w:val="006A5BF5"/>
    <w:pPr>
      <w:suppressAutoHyphens w:val="0"/>
      <w:autoSpaceDN/>
      <w:adjustRightInd w:val="0"/>
      <w:snapToGrid w:val="0"/>
      <w:spacing w:line="500" w:lineRule="exact"/>
      <w:ind w:leftChars="200" w:left="480" w:firstLineChars="200" w:firstLine="200"/>
      <w:jc w:val="both"/>
      <w:textAlignment w:val="auto"/>
    </w:pPr>
    <w:rPr>
      <w:rFonts w:cs="Times New Roman"/>
      <w:kern w:val="2"/>
      <w:szCs w:val="28"/>
      <w:lang w:bidi="ar-SA"/>
    </w:rPr>
  </w:style>
  <w:style w:type="character" w:customStyle="1" w:styleId="2110">
    <w:name w:val="內文2 (1.1) 字元"/>
    <w:link w:val="211"/>
    <w:rsid w:val="006A5BF5"/>
    <w:rPr>
      <w:rFonts w:ascii="Times New Roman" w:eastAsia="標楷體" w:hAnsi="Times New Roman" w:cs="Mangal"/>
      <w:szCs w:val="24"/>
      <w:lang w:bidi="ne-NP"/>
    </w:rPr>
  </w:style>
  <w:style w:type="paragraph" w:customStyle="1" w:styleId="afffa">
    <w:name w:val="表格文字"/>
    <w:basedOn w:val="a0"/>
    <w:link w:val="afffb"/>
    <w:unhideWhenUsed/>
    <w:rsid w:val="006A5BF5"/>
    <w:pPr>
      <w:suppressAutoHyphens w:val="0"/>
      <w:autoSpaceDN/>
      <w:snapToGrid w:val="0"/>
      <w:spacing w:before="120" w:after="120"/>
      <w:jc w:val="center"/>
      <w:textAlignment w:val="auto"/>
    </w:pPr>
    <w:rPr>
      <w:kern w:val="0"/>
      <w:sz w:val="20"/>
      <w:lang w:val="x-none" w:eastAsia="x-none" w:bidi="ne-NP"/>
    </w:rPr>
  </w:style>
  <w:style w:type="character" w:customStyle="1" w:styleId="afffb">
    <w:name w:val="表格文字 字元"/>
    <w:link w:val="afffa"/>
    <w:rsid w:val="006A5BF5"/>
    <w:rPr>
      <w:rFonts w:ascii="Times New Roman" w:eastAsia="標楷體" w:hAnsi="Times New Roman" w:cs="Mangal"/>
      <w:kern w:val="0"/>
      <w:sz w:val="20"/>
      <w:szCs w:val="24"/>
      <w:lang w:val="x-none" w:eastAsia="x-none" w:bidi="ne-NP"/>
    </w:rPr>
  </w:style>
  <w:style w:type="paragraph" w:customStyle="1" w:styleId="72">
    <w:name w:val="內文+7"/>
    <w:basedOn w:val="a0"/>
    <w:next w:val="a0"/>
    <w:rsid w:val="006A5BF5"/>
    <w:pPr>
      <w:suppressAutoHyphens w:val="0"/>
      <w:autoSpaceDE w:val="0"/>
      <w:adjustRightInd w:val="0"/>
      <w:textAlignment w:val="auto"/>
    </w:pPr>
    <w:rPr>
      <w:rFonts w:ascii="標楷體" w:hAnsi="Calibri" w:cs="Times New Roman"/>
      <w:kern w:val="0"/>
      <w:sz w:val="24"/>
      <w:lang w:bidi="ar-SA"/>
    </w:rPr>
  </w:style>
  <w:style w:type="paragraph" w:customStyle="1" w:styleId="3111-1">
    <w:name w:val="項目編號3(1.1.1-1)"/>
    <w:basedOn w:val="a0"/>
    <w:link w:val="3111-10"/>
    <w:rsid w:val="006A5BF5"/>
    <w:pPr>
      <w:widowControl/>
      <w:numPr>
        <w:numId w:val="4"/>
      </w:numPr>
      <w:suppressAutoHyphens w:val="0"/>
      <w:autoSpaceDN/>
      <w:adjustRightInd w:val="0"/>
      <w:snapToGrid w:val="0"/>
      <w:spacing w:line="480" w:lineRule="exact"/>
      <w:ind w:leftChars="400" w:left="550" w:hangingChars="150" w:hanging="150"/>
      <w:textAlignment w:val="auto"/>
    </w:pPr>
    <w:rPr>
      <w:rFonts w:hAnsi="標楷體"/>
      <w:color w:val="000000"/>
      <w:kern w:val="0"/>
      <w:lang w:val="x-none" w:eastAsia="x-none" w:bidi="ne-NP"/>
    </w:rPr>
  </w:style>
  <w:style w:type="character" w:customStyle="1" w:styleId="3111-10">
    <w:name w:val="項目編號3(1.1.1-1) 字元"/>
    <w:link w:val="3111-1"/>
    <w:rsid w:val="006A5BF5"/>
    <w:rPr>
      <w:rFonts w:ascii="Times New Roman" w:eastAsia="標楷體" w:hAnsi="標楷體" w:cs="Mangal"/>
      <w:color w:val="000000"/>
      <w:kern w:val="0"/>
      <w:sz w:val="28"/>
      <w:szCs w:val="24"/>
      <w:lang w:val="x-none" w:eastAsia="x-none" w:bidi="ne-NP"/>
    </w:rPr>
  </w:style>
  <w:style w:type="paragraph" w:customStyle="1" w:styleId="110">
    <w:name w:val="內文1 (1)"/>
    <w:basedOn w:val="a0"/>
    <w:autoRedefine/>
    <w:rsid w:val="006A5BF5"/>
    <w:pPr>
      <w:widowControl/>
      <w:suppressAutoHyphens w:val="0"/>
      <w:autoSpaceDN/>
      <w:snapToGrid w:val="0"/>
      <w:spacing w:line="500" w:lineRule="exact"/>
      <w:ind w:firstLineChars="200" w:firstLine="520"/>
      <w:jc w:val="both"/>
      <w:textAlignment w:val="auto"/>
    </w:pPr>
    <w:rPr>
      <w:rFonts w:hAnsi="標楷體" w:cs="Times New Roman"/>
      <w:color w:val="000000"/>
      <w:kern w:val="2"/>
      <w:sz w:val="26"/>
      <w:szCs w:val="26"/>
      <w:lang w:bidi="ar-SA"/>
    </w:rPr>
  </w:style>
  <w:style w:type="paragraph" w:customStyle="1" w:styleId="21-1">
    <w:name w:val="內文2（1-1）"/>
    <w:link w:val="21-10"/>
    <w:rsid w:val="006A5BF5"/>
    <w:pPr>
      <w:spacing w:line="480" w:lineRule="exact"/>
      <w:ind w:leftChars="200" w:left="480" w:firstLineChars="200" w:firstLine="560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21-10">
    <w:name w:val="內文2（1-1） 字元"/>
    <w:link w:val="21-1"/>
    <w:rsid w:val="006A5BF5"/>
    <w:rPr>
      <w:rFonts w:ascii="Times New Roman" w:eastAsia="標楷體" w:hAnsi="Times New Roman" w:cs="Times New Roman"/>
      <w:kern w:val="0"/>
      <w:sz w:val="28"/>
      <w:szCs w:val="20"/>
    </w:rPr>
  </w:style>
  <w:style w:type="paragraph" w:customStyle="1" w:styleId="1-11">
    <w:name w:val="秀巒1-1之1."/>
    <w:basedOn w:val="a0"/>
    <w:rsid w:val="006A5BF5"/>
    <w:pPr>
      <w:suppressAutoHyphens w:val="0"/>
      <w:autoSpaceDN/>
      <w:spacing w:line="500" w:lineRule="exact"/>
      <w:ind w:left="652" w:hanging="170"/>
      <w:textAlignment w:val="auto"/>
    </w:pPr>
    <w:rPr>
      <w:rFonts w:cs="Times New Roman"/>
      <w:kern w:val="2"/>
      <w:sz w:val="26"/>
      <w:szCs w:val="26"/>
      <w:lang w:bidi="ar-SA"/>
    </w:rPr>
  </w:style>
  <w:style w:type="paragraph" w:customStyle="1" w:styleId="1-111">
    <w:name w:val="秀巒1-1之1.之(1)"/>
    <w:basedOn w:val="a0"/>
    <w:rsid w:val="006A5BF5"/>
    <w:pPr>
      <w:suppressAutoHyphens w:val="0"/>
      <w:autoSpaceDN/>
      <w:spacing w:line="500" w:lineRule="exact"/>
      <w:ind w:leftChars="295" w:left="415" w:hangingChars="120" w:hanging="120"/>
      <w:textAlignment w:val="auto"/>
    </w:pPr>
    <w:rPr>
      <w:rFonts w:cs="Times New Roman"/>
      <w:kern w:val="2"/>
      <w:sz w:val="26"/>
      <w:szCs w:val="26"/>
      <w:lang w:bidi="ar-SA"/>
    </w:rPr>
  </w:style>
  <w:style w:type="paragraph" w:customStyle="1" w:styleId="afffc">
    <w:name w:val="圖名"/>
    <w:basedOn w:val="a0"/>
    <w:link w:val="afffd"/>
    <w:rsid w:val="006A5BF5"/>
    <w:pPr>
      <w:suppressAutoHyphens w:val="0"/>
      <w:autoSpaceDN/>
      <w:snapToGrid w:val="0"/>
      <w:spacing w:before="120" w:after="120" w:line="360" w:lineRule="auto"/>
      <w:jc w:val="center"/>
      <w:textAlignment w:val="auto"/>
    </w:pPr>
    <w:rPr>
      <w:rFonts w:hAnsi="標楷體"/>
      <w:color w:val="FF0000"/>
      <w:kern w:val="2"/>
      <w:sz w:val="24"/>
      <w:lang w:bidi="ne-NP"/>
    </w:rPr>
  </w:style>
  <w:style w:type="paragraph" w:customStyle="1" w:styleId="1-2">
    <w:name w:val="內文1-2"/>
    <w:basedOn w:val="a0"/>
    <w:autoRedefine/>
    <w:rsid w:val="006A5BF5"/>
    <w:pPr>
      <w:widowControl/>
      <w:tabs>
        <w:tab w:val="left" w:pos="456"/>
      </w:tabs>
      <w:suppressAutoHyphens w:val="0"/>
      <w:autoSpaceDE w:val="0"/>
      <w:adjustRightInd w:val="0"/>
      <w:snapToGrid w:val="0"/>
      <w:spacing w:line="480" w:lineRule="exact"/>
      <w:ind w:firstLine="627"/>
      <w:jc w:val="both"/>
      <w:textAlignment w:val="bottom"/>
    </w:pPr>
    <w:rPr>
      <w:rFonts w:cs="Times New Roman"/>
      <w:bCs/>
      <w:kern w:val="0"/>
      <w:szCs w:val="20"/>
      <w:lang w:bidi="ar-SA"/>
    </w:rPr>
  </w:style>
  <w:style w:type="paragraph" w:customStyle="1" w:styleId="Default">
    <w:name w:val="Default"/>
    <w:rsid w:val="006A5BF5"/>
    <w:pPr>
      <w:widowControl w:val="0"/>
      <w:autoSpaceDE w:val="0"/>
      <w:autoSpaceDN w:val="0"/>
      <w:adjustRightInd w:val="0"/>
    </w:pPr>
    <w:rPr>
      <w:rFonts w:ascii="標楷體" w:eastAsia="標楷體" w:hAnsi="Times New Roman" w:cs="標楷體"/>
      <w:color w:val="000000"/>
      <w:kern w:val="0"/>
      <w:szCs w:val="24"/>
      <w:lang w:bidi="hi-IN"/>
    </w:rPr>
  </w:style>
  <w:style w:type="paragraph" w:customStyle="1" w:styleId="CM65">
    <w:name w:val="CM65"/>
    <w:basedOn w:val="Default"/>
    <w:next w:val="Default"/>
    <w:rsid w:val="006A5BF5"/>
    <w:pPr>
      <w:spacing w:after="225"/>
    </w:pPr>
    <w:rPr>
      <w:rFonts w:cs="Mangal"/>
      <w:color w:val="auto"/>
    </w:rPr>
  </w:style>
  <w:style w:type="paragraph" w:customStyle="1" w:styleId="afffe">
    <w:name w:val="文章"/>
    <w:autoRedefine/>
    <w:rsid w:val="006A5BF5"/>
    <w:pPr>
      <w:snapToGrid w:val="0"/>
      <w:spacing w:line="500" w:lineRule="exact"/>
      <w:ind w:firstLineChars="200" w:firstLine="200"/>
      <w:jc w:val="both"/>
    </w:pPr>
    <w:rPr>
      <w:rFonts w:ascii="Times New Roman" w:eastAsia="標楷體" w:hAnsi="標楷體" w:cs="Times New Roman"/>
      <w:bCs/>
      <w:iCs/>
      <w:noProof/>
      <w:kern w:val="0"/>
      <w:sz w:val="26"/>
      <w:szCs w:val="26"/>
    </w:rPr>
  </w:style>
  <w:style w:type="paragraph" w:customStyle="1" w:styleId="205">
    <w:name w:val="樣式 標題 2 + 套用前:  0.5 列"/>
    <w:basedOn w:val="20"/>
    <w:rsid w:val="006A5BF5"/>
    <w:pPr>
      <w:spacing w:beforeLines="50" w:before="50" w:beforeAutospacing="0" w:after="0" w:afterAutospacing="0"/>
    </w:pPr>
    <w:rPr>
      <w:rFonts w:cs="新細明體"/>
      <w:kern w:val="0"/>
      <w:szCs w:val="20"/>
      <w:lang w:val="x-none" w:eastAsia="x-none"/>
    </w:rPr>
  </w:style>
  <w:style w:type="paragraph" w:customStyle="1" w:styleId="1216pt">
    <w:name w:val="樣式 12 點 行距:  固定行高 16 pt"/>
    <w:basedOn w:val="a0"/>
    <w:rsid w:val="006A5BF5"/>
    <w:pPr>
      <w:suppressAutoHyphens w:val="0"/>
      <w:autoSpaceDN/>
      <w:adjustRightInd w:val="0"/>
      <w:snapToGrid w:val="0"/>
      <w:spacing w:line="500" w:lineRule="exact"/>
      <w:jc w:val="both"/>
      <w:textAlignment w:val="auto"/>
    </w:pPr>
    <w:rPr>
      <w:rFonts w:cs="新細明體"/>
      <w:kern w:val="2"/>
      <w:sz w:val="26"/>
      <w:szCs w:val="20"/>
      <w:lang w:bidi="ar-SA"/>
    </w:rPr>
  </w:style>
  <w:style w:type="character" w:customStyle="1" w:styleId="120">
    <w:name w:val="樣式 12 點 粗體 黑色"/>
    <w:rsid w:val="006A5BF5"/>
    <w:rPr>
      <w:b/>
      <w:bCs/>
      <w:color w:val="000000"/>
      <w:sz w:val="26"/>
    </w:rPr>
  </w:style>
  <w:style w:type="character" w:customStyle="1" w:styleId="121">
    <w:name w:val="樣式 12 點 黑色"/>
    <w:rsid w:val="006A5BF5"/>
    <w:rPr>
      <w:color w:val="000000"/>
      <w:sz w:val="26"/>
    </w:rPr>
  </w:style>
  <w:style w:type="paragraph" w:customStyle="1" w:styleId="2051">
    <w:name w:val="樣式 標題 2 + 套用前:  0.5 列1"/>
    <w:basedOn w:val="20"/>
    <w:rsid w:val="006A5BF5"/>
    <w:pPr>
      <w:spacing w:beforeLines="50" w:before="50" w:beforeAutospacing="0" w:after="0" w:afterAutospacing="0"/>
    </w:pPr>
    <w:rPr>
      <w:rFonts w:cs="新細明體"/>
      <w:kern w:val="0"/>
      <w:szCs w:val="20"/>
      <w:lang w:val="x-none" w:eastAsia="x-none"/>
    </w:rPr>
  </w:style>
  <w:style w:type="paragraph" w:customStyle="1" w:styleId="1216pt0">
    <w:name w:val="樣式 標楷體 12 點 靠左 行距:  固定行高 16 pt"/>
    <w:basedOn w:val="a0"/>
    <w:rsid w:val="006A5BF5"/>
    <w:pPr>
      <w:suppressAutoHyphens w:val="0"/>
      <w:autoSpaceDN/>
      <w:adjustRightInd w:val="0"/>
      <w:snapToGrid w:val="0"/>
      <w:spacing w:line="500" w:lineRule="exact"/>
      <w:ind w:firstLineChars="200" w:firstLine="200"/>
      <w:textAlignment w:val="auto"/>
    </w:pPr>
    <w:rPr>
      <w:rFonts w:ascii="標楷體" w:hAnsi="標楷體" w:cs="新細明體"/>
      <w:kern w:val="2"/>
      <w:sz w:val="26"/>
      <w:szCs w:val="20"/>
      <w:lang w:bidi="ar-SA"/>
    </w:rPr>
  </w:style>
  <w:style w:type="paragraph" w:customStyle="1" w:styleId="1216pt00">
    <w:name w:val="樣式 樣式 標楷體 12 點 靠左 行距:  固定行高 16 pt + 第一行:  0 字元"/>
    <w:basedOn w:val="1216pt0"/>
    <w:rsid w:val="006A5BF5"/>
    <w:pPr>
      <w:ind w:firstLineChars="0" w:firstLine="0"/>
    </w:pPr>
    <w:rPr>
      <w:rFonts w:ascii="Times New Roman" w:hAnsi="Times New Roman"/>
    </w:rPr>
  </w:style>
  <w:style w:type="paragraph" w:customStyle="1" w:styleId="130">
    <w:name w:val="*表內文13"/>
    <w:basedOn w:val="a0"/>
    <w:rsid w:val="006A5BF5"/>
    <w:pPr>
      <w:widowControl/>
      <w:suppressAutoHyphens w:val="0"/>
      <w:autoSpaceDN/>
      <w:adjustRightInd w:val="0"/>
      <w:snapToGrid w:val="0"/>
      <w:spacing w:line="320" w:lineRule="exact"/>
      <w:jc w:val="both"/>
      <w:textAlignment w:val="auto"/>
    </w:pPr>
    <w:rPr>
      <w:rFonts w:cs="Times New Roman"/>
      <w:kern w:val="2"/>
      <w:sz w:val="26"/>
      <w:szCs w:val="26"/>
      <w:lang w:bidi="ar-SA"/>
    </w:rPr>
  </w:style>
  <w:style w:type="paragraph" w:customStyle="1" w:styleId="21-11">
    <w:name w:val="內文2(1-1)"/>
    <w:basedOn w:val="a0"/>
    <w:link w:val="21-12"/>
    <w:rsid w:val="006A5BF5"/>
    <w:pPr>
      <w:widowControl/>
      <w:suppressAutoHyphens w:val="0"/>
      <w:autoSpaceDN/>
      <w:spacing w:line="480" w:lineRule="exact"/>
      <w:ind w:leftChars="100" w:left="100" w:firstLineChars="200" w:firstLine="200"/>
      <w:jc w:val="both"/>
      <w:textAlignment w:val="auto"/>
    </w:pPr>
    <w:rPr>
      <w:rFonts w:cs="Times New Roman"/>
      <w:kern w:val="0"/>
      <w:szCs w:val="20"/>
      <w:lang w:val="x-none" w:eastAsia="x-none" w:bidi="ar-SA"/>
    </w:rPr>
  </w:style>
  <w:style w:type="character" w:customStyle="1" w:styleId="21-12">
    <w:name w:val="內文2(1-1) 字元 字元"/>
    <w:link w:val="21-11"/>
    <w:rsid w:val="006A5BF5"/>
    <w:rPr>
      <w:rFonts w:ascii="Times New Roman" w:eastAsia="標楷體" w:hAnsi="Times New Roman" w:cs="Times New Roman"/>
      <w:kern w:val="0"/>
      <w:sz w:val="28"/>
      <w:szCs w:val="20"/>
      <w:lang w:val="x-none" w:eastAsia="x-none"/>
    </w:rPr>
  </w:style>
  <w:style w:type="paragraph" w:customStyle="1" w:styleId="2a">
    <w:name w:val="標題2內文"/>
    <w:basedOn w:val="a0"/>
    <w:rsid w:val="006A5BF5"/>
    <w:pPr>
      <w:suppressAutoHyphens w:val="0"/>
      <w:autoSpaceDN/>
      <w:spacing w:line="400" w:lineRule="exact"/>
      <w:ind w:leftChars="550" w:left="550"/>
      <w:textAlignment w:val="auto"/>
    </w:pPr>
    <w:rPr>
      <w:rFonts w:cs="Times New Roman"/>
      <w:kern w:val="2"/>
      <w:lang w:bidi="ar-SA"/>
    </w:rPr>
  </w:style>
  <w:style w:type="paragraph" w:customStyle="1" w:styleId="xl113">
    <w:name w:val="xl113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eastAsia="新細明體" w:cs="Times New Roman"/>
      <w:color w:val="000000"/>
      <w:kern w:val="0"/>
      <w:sz w:val="24"/>
      <w:lang w:bidi="ar-SA"/>
    </w:rPr>
  </w:style>
  <w:style w:type="paragraph" w:customStyle="1" w:styleId="xl115">
    <w:name w:val="xl115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eastAsia="新細明體" w:cs="Times New Roman"/>
      <w:kern w:val="0"/>
      <w:sz w:val="24"/>
      <w:lang w:bidi="ar-SA"/>
    </w:rPr>
  </w:style>
  <w:style w:type="paragraph" w:customStyle="1" w:styleId="xl116">
    <w:name w:val="xl116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ascii="新細明體" w:eastAsia="新細明體" w:hAnsi="新細明體" w:cs="新細明體"/>
      <w:kern w:val="0"/>
      <w:sz w:val="24"/>
      <w:lang w:bidi="ar-SA"/>
    </w:rPr>
  </w:style>
  <w:style w:type="paragraph" w:customStyle="1" w:styleId="xl117">
    <w:name w:val="xl117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ascii="標楷體" w:hAnsi="標楷體" w:cs="新細明體"/>
      <w:color w:val="000000"/>
      <w:kern w:val="0"/>
      <w:sz w:val="22"/>
      <w:szCs w:val="22"/>
      <w:lang w:bidi="ar-SA"/>
    </w:rPr>
  </w:style>
  <w:style w:type="paragraph" w:customStyle="1" w:styleId="xl118">
    <w:name w:val="xl118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ascii="標楷體" w:hAnsi="標楷體" w:cs="新細明體"/>
      <w:color w:val="000000"/>
      <w:kern w:val="0"/>
      <w:sz w:val="22"/>
      <w:szCs w:val="22"/>
      <w:lang w:bidi="ar-SA"/>
    </w:rPr>
  </w:style>
  <w:style w:type="paragraph" w:customStyle="1" w:styleId="xl119">
    <w:name w:val="xl119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eastAsia="新細明體" w:cs="Times New Roman"/>
      <w:kern w:val="0"/>
      <w:sz w:val="24"/>
      <w:lang w:bidi="ar-SA"/>
    </w:rPr>
  </w:style>
  <w:style w:type="paragraph" w:customStyle="1" w:styleId="xl120">
    <w:name w:val="xl120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ascii="標楷體" w:hAnsi="標楷體" w:cs="新細明體"/>
      <w:color w:val="000000"/>
      <w:kern w:val="0"/>
      <w:sz w:val="22"/>
      <w:szCs w:val="22"/>
      <w:lang w:bidi="ar-SA"/>
    </w:rPr>
  </w:style>
  <w:style w:type="paragraph" w:customStyle="1" w:styleId="xl121">
    <w:name w:val="xl121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eastAsia="新細明體" w:cs="Times New Roman"/>
      <w:kern w:val="0"/>
      <w:sz w:val="24"/>
      <w:lang w:bidi="ar-SA"/>
    </w:rPr>
  </w:style>
  <w:style w:type="paragraph" w:styleId="affff">
    <w:name w:val="Revision"/>
    <w:semiHidden/>
    <w:rsid w:val="006A5BF5"/>
    <w:rPr>
      <w:rFonts w:ascii="Times New Roman" w:eastAsia="標楷體" w:hAnsi="Times New Roman" w:cs="Times New Roman"/>
      <w:sz w:val="28"/>
      <w:szCs w:val="28"/>
    </w:rPr>
  </w:style>
  <w:style w:type="paragraph" w:customStyle="1" w:styleId="xl22">
    <w:name w:val="xl22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ascii="新細明體" w:eastAsia="新細明體" w:hAnsi="新細明體" w:cs="新細明體"/>
      <w:kern w:val="0"/>
      <w:sz w:val="24"/>
      <w:lang w:bidi="ar-SA"/>
    </w:rPr>
  </w:style>
  <w:style w:type="paragraph" w:customStyle="1" w:styleId="xl23">
    <w:name w:val="xl23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ascii="新細明體" w:eastAsia="新細明體" w:hAnsi="新細明體" w:cs="新細明體"/>
      <w:kern w:val="0"/>
      <w:sz w:val="24"/>
      <w:lang w:bidi="ar-SA"/>
    </w:rPr>
  </w:style>
  <w:style w:type="paragraph" w:customStyle="1" w:styleId="affff0">
    <w:name w:val="標題列"/>
    <w:basedOn w:val="a0"/>
    <w:rsid w:val="006A5BF5"/>
    <w:pPr>
      <w:suppressAutoHyphens w:val="0"/>
      <w:autoSpaceDN/>
      <w:adjustRightInd w:val="0"/>
      <w:snapToGrid w:val="0"/>
      <w:spacing w:line="500" w:lineRule="exact"/>
      <w:ind w:firstLineChars="200" w:firstLine="560"/>
      <w:jc w:val="center"/>
      <w:textAlignment w:val="auto"/>
    </w:pPr>
    <w:rPr>
      <w:rFonts w:hAnsi="標楷體" w:cs="Times New Roman"/>
      <w:kern w:val="2"/>
      <w:szCs w:val="28"/>
      <w:lang w:bidi="ar-SA"/>
    </w:rPr>
  </w:style>
  <w:style w:type="paragraph" w:customStyle="1" w:styleId="1325pt">
    <w:name w:val="樣式 (中文) 標楷體 13 點 左右對齊 行距:  固定行高 25 pt"/>
    <w:basedOn w:val="a0"/>
    <w:rsid w:val="006A5BF5"/>
    <w:pPr>
      <w:suppressAutoHyphens w:val="0"/>
      <w:autoSpaceDN/>
      <w:spacing w:line="480" w:lineRule="exact"/>
      <w:ind w:firstLineChars="200" w:firstLine="200"/>
      <w:jc w:val="both"/>
      <w:textAlignment w:val="auto"/>
    </w:pPr>
    <w:rPr>
      <w:rFonts w:cs="新細明體"/>
      <w:kern w:val="2"/>
      <w:sz w:val="26"/>
      <w:szCs w:val="20"/>
      <w:lang w:bidi="ar-SA"/>
    </w:rPr>
  </w:style>
  <w:style w:type="paragraph" w:customStyle="1" w:styleId="xl65">
    <w:name w:val="xl65"/>
    <w:basedOn w:val="a0"/>
    <w:rsid w:val="006A5BF5"/>
    <w:pPr>
      <w:widowControl/>
      <w:pBdr>
        <w:top w:val="single" w:sz="4" w:space="0" w:color="auto"/>
        <w:left w:val="double" w:sz="6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eastAsia="新細明體" w:cs="Times New Roman"/>
      <w:kern w:val="0"/>
      <w:sz w:val="20"/>
      <w:szCs w:val="20"/>
      <w:lang w:bidi="ar-SA"/>
    </w:rPr>
  </w:style>
  <w:style w:type="paragraph" w:customStyle="1" w:styleId="xl66">
    <w:name w:val="xl66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ascii="標楷體" w:hAnsi="標楷體" w:cs="新細明體"/>
      <w:kern w:val="0"/>
      <w:sz w:val="20"/>
      <w:szCs w:val="20"/>
      <w:lang w:bidi="ar-SA"/>
    </w:rPr>
  </w:style>
  <w:style w:type="paragraph" w:customStyle="1" w:styleId="xl67">
    <w:name w:val="xl67"/>
    <w:basedOn w:val="a0"/>
    <w:rsid w:val="006A5BF5"/>
    <w:pPr>
      <w:widowControl/>
      <w:pBdr>
        <w:top w:val="single" w:sz="4" w:space="0" w:color="auto"/>
        <w:left w:val="double" w:sz="6" w:space="0" w:color="auto"/>
        <w:bottom w:val="double" w:sz="6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eastAsia="新細明體" w:cs="Times New Roman"/>
      <w:kern w:val="0"/>
      <w:sz w:val="20"/>
      <w:szCs w:val="20"/>
      <w:lang w:bidi="ar-SA"/>
    </w:rPr>
  </w:style>
  <w:style w:type="paragraph" w:customStyle="1" w:styleId="xl68">
    <w:name w:val="xl68"/>
    <w:basedOn w:val="a0"/>
    <w:rsid w:val="006A5BF5"/>
    <w:pPr>
      <w:widowControl/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ascii="標楷體" w:hAnsi="標楷體" w:cs="新細明體"/>
      <w:kern w:val="0"/>
      <w:sz w:val="20"/>
      <w:szCs w:val="20"/>
      <w:lang w:bidi="ar-SA"/>
    </w:rPr>
  </w:style>
  <w:style w:type="paragraph" w:customStyle="1" w:styleId="xl69">
    <w:name w:val="xl69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textAlignment w:val="auto"/>
    </w:pPr>
    <w:rPr>
      <w:rFonts w:eastAsia="新細明體" w:cs="Times New Roman"/>
      <w:kern w:val="0"/>
      <w:sz w:val="20"/>
      <w:szCs w:val="20"/>
      <w:lang w:bidi="ar-SA"/>
    </w:rPr>
  </w:style>
  <w:style w:type="paragraph" w:customStyle="1" w:styleId="xl70">
    <w:name w:val="xl70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textAlignment w:val="auto"/>
    </w:pPr>
    <w:rPr>
      <w:rFonts w:eastAsia="新細明體" w:cs="Times New Roman"/>
      <w:kern w:val="0"/>
      <w:sz w:val="20"/>
      <w:szCs w:val="20"/>
      <w:lang w:bidi="ar-SA"/>
    </w:rPr>
  </w:style>
  <w:style w:type="paragraph" w:customStyle="1" w:styleId="xl71">
    <w:name w:val="xl71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textAlignment w:val="auto"/>
    </w:pPr>
    <w:rPr>
      <w:rFonts w:eastAsia="新細明體" w:cs="Times New Roman"/>
      <w:kern w:val="0"/>
      <w:sz w:val="20"/>
      <w:szCs w:val="20"/>
      <w:lang w:bidi="ar-SA"/>
    </w:rPr>
  </w:style>
  <w:style w:type="paragraph" w:customStyle="1" w:styleId="xl72">
    <w:name w:val="xl72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double" w:sz="6" w:space="0" w:color="auto"/>
      </w:pBdr>
      <w:suppressAutoHyphens w:val="0"/>
      <w:autoSpaceDN/>
      <w:spacing w:before="100" w:beforeAutospacing="1" w:after="100" w:afterAutospacing="1"/>
      <w:textAlignment w:val="auto"/>
    </w:pPr>
    <w:rPr>
      <w:rFonts w:eastAsia="新細明體" w:cs="Times New Roman"/>
      <w:kern w:val="0"/>
      <w:sz w:val="20"/>
      <w:szCs w:val="20"/>
      <w:lang w:bidi="ar-SA"/>
    </w:rPr>
  </w:style>
  <w:style w:type="paragraph" w:customStyle="1" w:styleId="affff1">
    <w:name w:val="標楷體"/>
    <w:basedOn w:val="a0"/>
    <w:rsid w:val="006A5BF5"/>
    <w:pPr>
      <w:suppressAutoHyphens w:val="0"/>
      <w:autoSpaceDN/>
      <w:adjustRightInd w:val="0"/>
      <w:snapToGrid w:val="0"/>
      <w:spacing w:line="280" w:lineRule="exact"/>
      <w:jc w:val="center"/>
      <w:textAlignment w:val="auto"/>
    </w:pPr>
    <w:rPr>
      <w:rFonts w:cs="Times New Roman"/>
      <w:kern w:val="2"/>
      <w:szCs w:val="28"/>
      <w:lang w:bidi="ar-SA"/>
    </w:rPr>
  </w:style>
  <w:style w:type="paragraph" w:customStyle="1" w:styleId="xl73">
    <w:name w:val="xl73"/>
    <w:basedOn w:val="a0"/>
    <w:rsid w:val="006A5BF5"/>
    <w:pPr>
      <w:widowControl/>
      <w:pBdr>
        <w:top w:val="single" w:sz="8" w:space="0" w:color="auto"/>
        <w:bottom w:val="single" w:sz="8" w:space="0" w:color="auto"/>
      </w:pBdr>
      <w:shd w:val="clear" w:color="auto" w:fill="FFFFCC"/>
      <w:suppressAutoHyphens w:val="0"/>
      <w:autoSpaceDN/>
      <w:spacing w:before="100" w:beforeAutospacing="1" w:after="100" w:afterAutospacing="1"/>
      <w:jc w:val="center"/>
      <w:textAlignment w:val="auto"/>
    </w:pPr>
    <w:rPr>
      <w:rFonts w:ascii="標楷體" w:hAnsi="標楷體" w:cs="新細明體"/>
      <w:color w:val="000000"/>
      <w:kern w:val="0"/>
      <w:sz w:val="24"/>
      <w:lang w:bidi="ar-SA"/>
    </w:rPr>
  </w:style>
  <w:style w:type="paragraph" w:customStyle="1" w:styleId="xl74">
    <w:name w:val="xl74"/>
    <w:basedOn w:val="a0"/>
    <w:rsid w:val="006A5BF5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hd w:val="clear" w:color="auto" w:fill="FFFFCC"/>
      <w:suppressAutoHyphens w:val="0"/>
      <w:autoSpaceDN/>
      <w:spacing w:before="100" w:beforeAutospacing="1" w:after="100" w:afterAutospacing="1"/>
      <w:jc w:val="center"/>
      <w:textAlignment w:val="auto"/>
    </w:pPr>
    <w:rPr>
      <w:rFonts w:ascii="標楷體" w:hAnsi="標楷體" w:cs="新細明體"/>
      <w:color w:val="000000"/>
      <w:kern w:val="0"/>
      <w:sz w:val="24"/>
      <w:lang w:bidi="ar-SA"/>
    </w:rPr>
  </w:style>
  <w:style w:type="paragraph" w:customStyle="1" w:styleId="xl75">
    <w:name w:val="xl75"/>
    <w:basedOn w:val="a0"/>
    <w:rsid w:val="006A5BF5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hd w:val="clear" w:color="auto" w:fill="FFFFCC"/>
      <w:suppressAutoHyphens w:val="0"/>
      <w:autoSpaceDN/>
      <w:spacing w:before="100" w:beforeAutospacing="1" w:after="100" w:afterAutospacing="1"/>
      <w:jc w:val="center"/>
      <w:textAlignment w:val="auto"/>
    </w:pPr>
    <w:rPr>
      <w:rFonts w:ascii="標楷體" w:hAnsi="標楷體" w:cs="新細明體"/>
      <w:color w:val="000000"/>
      <w:kern w:val="0"/>
      <w:sz w:val="24"/>
      <w:lang w:bidi="ar-SA"/>
    </w:rPr>
  </w:style>
  <w:style w:type="paragraph" w:customStyle="1" w:styleId="xl76">
    <w:name w:val="xl76"/>
    <w:basedOn w:val="a0"/>
    <w:rsid w:val="006A5BF5"/>
    <w:pPr>
      <w:widowControl/>
      <w:pBdr>
        <w:left w:val="single" w:sz="8" w:space="0" w:color="auto"/>
        <w:right w:val="single" w:sz="8" w:space="0" w:color="auto"/>
      </w:pBdr>
      <w:shd w:val="clear" w:color="auto" w:fill="FFFFCC"/>
      <w:suppressAutoHyphens w:val="0"/>
      <w:autoSpaceDN/>
      <w:spacing w:before="100" w:beforeAutospacing="1" w:after="100" w:afterAutospacing="1"/>
      <w:jc w:val="center"/>
      <w:textAlignment w:val="auto"/>
    </w:pPr>
    <w:rPr>
      <w:rFonts w:ascii="標楷體" w:hAnsi="標楷體" w:cs="新細明體"/>
      <w:color w:val="000000"/>
      <w:kern w:val="0"/>
      <w:sz w:val="24"/>
      <w:lang w:bidi="ar-SA"/>
    </w:rPr>
  </w:style>
  <w:style w:type="paragraph" w:customStyle="1" w:styleId="xl77">
    <w:name w:val="xl77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eastAsia="新細明體" w:cs="Times New Roman"/>
      <w:kern w:val="0"/>
      <w:sz w:val="24"/>
      <w:lang w:bidi="ar-SA"/>
    </w:rPr>
  </w:style>
  <w:style w:type="paragraph" w:customStyle="1" w:styleId="xl78">
    <w:name w:val="xl78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eastAsia="新細明體" w:cs="Times New Roman"/>
      <w:kern w:val="0"/>
      <w:sz w:val="24"/>
      <w:lang w:bidi="ar-SA"/>
    </w:rPr>
  </w:style>
  <w:style w:type="character" w:customStyle="1" w:styleId="210">
    <w:name w:val="字元 字元21"/>
    <w:rsid w:val="006A5BF5"/>
    <w:rPr>
      <w:rFonts w:ascii="Times New Roman" w:eastAsia="標楷體" w:hAnsi="Times New Roman" w:cs="Times New Roman" w:hint="default"/>
      <w:b/>
      <w:bCs/>
      <w:sz w:val="32"/>
      <w:szCs w:val="32"/>
    </w:rPr>
  </w:style>
  <w:style w:type="character" w:customStyle="1" w:styleId="81">
    <w:name w:val="字元 字元8"/>
    <w:rsid w:val="006A5BF5"/>
    <w:rPr>
      <w:rFonts w:ascii="Times New Roman" w:eastAsia="新細明體" w:hAnsi="Times New Roman" w:cs="Times New Roman" w:hint="default"/>
      <w:szCs w:val="24"/>
    </w:rPr>
  </w:style>
  <w:style w:type="character" w:customStyle="1" w:styleId="affff2">
    <w:name w:val="字元 字元"/>
    <w:rsid w:val="006A5BF5"/>
    <w:rPr>
      <w:rFonts w:eastAsia="標楷體"/>
      <w:b/>
      <w:bCs/>
      <w:kern w:val="2"/>
      <w:sz w:val="32"/>
      <w:szCs w:val="32"/>
      <w:lang w:val="en-US" w:eastAsia="zh-TW" w:bidi="ar-SA"/>
    </w:rPr>
  </w:style>
  <w:style w:type="paragraph" w:customStyle="1" w:styleId="1c">
    <w:name w:val="文首縮1"/>
    <w:basedOn w:val="a0"/>
    <w:link w:val="1d"/>
    <w:autoRedefine/>
    <w:rsid w:val="006A5BF5"/>
    <w:pPr>
      <w:suppressAutoHyphens w:val="0"/>
      <w:autoSpaceDN/>
      <w:snapToGrid w:val="0"/>
      <w:jc w:val="center"/>
      <w:textAlignment w:val="auto"/>
    </w:pPr>
    <w:rPr>
      <w:rFonts w:hAnsi="標楷體" w:cs="Times New Roman"/>
      <w:bCs/>
      <w:kern w:val="2"/>
      <w:sz w:val="24"/>
      <w:lang w:bidi="ar-SA"/>
    </w:rPr>
  </w:style>
  <w:style w:type="character" w:customStyle="1" w:styleId="1d">
    <w:name w:val="文首縮1 字元"/>
    <w:link w:val="1c"/>
    <w:rsid w:val="006A5BF5"/>
    <w:rPr>
      <w:rFonts w:ascii="Times New Roman" w:eastAsia="標楷體" w:hAnsi="標楷體" w:cs="Times New Roman"/>
      <w:bCs/>
      <w:szCs w:val="24"/>
    </w:rPr>
  </w:style>
  <w:style w:type="character" w:customStyle="1" w:styleId="afffd">
    <w:name w:val="圖名 字元"/>
    <w:link w:val="afffc"/>
    <w:locked/>
    <w:rsid w:val="006A5BF5"/>
    <w:rPr>
      <w:rFonts w:ascii="Times New Roman" w:eastAsia="標楷體" w:hAnsi="標楷體" w:cs="Mangal"/>
      <w:color w:val="FF0000"/>
      <w:szCs w:val="24"/>
      <w:lang w:bidi="ne-NP"/>
    </w:rPr>
  </w:style>
  <w:style w:type="paragraph" w:customStyle="1" w:styleId="affff3">
    <w:name w:val="圖說"/>
    <w:basedOn w:val="a0"/>
    <w:rsid w:val="006A5BF5"/>
    <w:pPr>
      <w:suppressAutoHyphens w:val="0"/>
      <w:autoSpaceDN/>
      <w:adjustRightInd w:val="0"/>
      <w:spacing w:line="360" w:lineRule="exact"/>
      <w:jc w:val="center"/>
      <w:textAlignment w:val="auto"/>
    </w:pPr>
    <w:rPr>
      <w:rFonts w:ascii="Arial" w:eastAsia="華康中黑體" w:hAnsi="Arial" w:cs="Arial"/>
      <w:kern w:val="0"/>
      <w:sz w:val="21"/>
      <w:szCs w:val="20"/>
      <w:lang w:bidi="ar-SA"/>
    </w:rPr>
  </w:style>
  <w:style w:type="character" w:customStyle="1" w:styleId="131">
    <w:name w:val="字元 字元13"/>
    <w:rsid w:val="006A5BF5"/>
    <w:rPr>
      <w:rFonts w:ascii="Times New Roman" w:eastAsia="標楷體" w:hAnsi="Times New Roman" w:cs="Times New Roman"/>
      <w:sz w:val="20"/>
      <w:szCs w:val="20"/>
    </w:rPr>
  </w:style>
  <w:style w:type="paragraph" w:customStyle="1" w:styleId="1e">
    <w:name w:val="1.文"/>
    <w:basedOn w:val="a0"/>
    <w:link w:val="1f"/>
    <w:rsid w:val="006A5BF5"/>
    <w:pPr>
      <w:tabs>
        <w:tab w:val="right" w:pos="4213"/>
      </w:tabs>
      <w:suppressAutoHyphens w:val="0"/>
      <w:autoSpaceDN/>
      <w:adjustRightInd w:val="0"/>
      <w:snapToGrid w:val="0"/>
      <w:spacing w:line="300" w:lineRule="auto"/>
      <w:ind w:firstLine="357"/>
      <w:jc w:val="both"/>
    </w:pPr>
    <w:rPr>
      <w:rFonts w:ascii="Bookman Old Style" w:eastAsia="細明體" w:hAnsi="Bookman Old Style" w:cs="Times New Roman"/>
      <w:kern w:val="0"/>
      <w:sz w:val="18"/>
      <w:szCs w:val="20"/>
      <w:lang w:bidi="ar-SA"/>
    </w:rPr>
  </w:style>
  <w:style w:type="character" w:customStyle="1" w:styleId="1f">
    <w:name w:val="1.文 字元"/>
    <w:link w:val="1e"/>
    <w:rsid w:val="006A5BF5"/>
    <w:rPr>
      <w:rFonts w:ascii="Bookman Old Style" w:eastAsia="細明體" w:hAnsi="Bookman Old Style" w:cs="Times New Roman"/>
      <w:kern w:val="0"/>
      <w:sz w:val="18"/>
      <w:szCs w:val="20"/>
    </w:rPr>
  </w:style>
  <w:style w:type="paragraph" w:customStyle="1" w:styleId="affff4">
    <w:name w:val="表圖標"/>
    <w:basedOn w:val="a0"/>
    <w:link w:val="affff5"/>
    <w:rsid w:val="006A5BF5"/>
    <w:pPr>
      <w:tabs>
        <w:tab w:val="left" w:pos="480"/>
      </w:tabs>
      <w:suppressAutoHyphens w:val="0"/>
      <w:autoSpaceDN/>
      <w:adjustRightInd w:val="0"/>
      <w:snapToGrid w:val="0"/>
      <w:spacing w:before="120" w:line="300" w:lineRule="auto"/>
      <w:jc w:val="both"/>
    </w:pPr>
    <w:rPr>
      <w:rFonts w:ascii="Arial" w:eastAsia="華康中黑體" w:hAnsi="Arial" w:cs="Times New Roman"/>
      <w:kern w:val="0"/>
      <w:sz w:val="18"/>
      <w:szCs w:val="20"/>
      <w:lang w:bidi="ar-SA"/>
    </w:rPr>
  </w:style>
  <w:style w:type="character" w:customStyle="1" w:styleId="affff5">
    <w:name w:val="表圖標 字元"/>
    <w:link w:val="affff4"/>
    <w:rsid w:val="006A5BF5"/>
    <w:rPr>
      <w:rFonts w:ascii="Arial" w:eastAsia="華康中黑體" w:hAnsi="Arial" w:cs="Times New Roman"/>
      <w:kern w:val="0"/>
      <w:sz w:val="18"/>
      <w:szCs w:val="20"/>
    </w:rPr>
  </w:style>
  <w:style w:type="paragraph" w:customStyle="1" w:styleId="1f0">
    <w:name w:val="參考1."/>
    <w:basedOn w:val="a0"/>
    <w:link w:val="1f1"/>
    <w:rsid w:val="006A5BF5"/>
    <w:pPr>
      <w:tabs>
        <w:tab w:val="left" w:pos="340"/>
        <w:tab w:val="right" w:pos="4213"/>
      </w:tabs>
      <w:suppressAutoHyphens w:val="0"/>
      <w:autoSpaceDN/>
      <w:adjustRightInd w:val="0"/>
      <w:snapToGrid w:val="0"/>
      <w:spacing w:line="300" w:lineRule="auto"/>
      <w:ind w:left="340" w:hanging="340"/>
      <w:jc w:val="both"/>
    </w:pPr>
    <w:rPr>
      <w:rFonts w:ascii="Bookman Old Style" w:eastAsia="細明體" w:hAnsi="Bookman Old Style" w:cs="Times New Roman"/>
      <w:kern w:val="0"/>
      <w:sz w:val="18"/>
      <w:szCs w:val="20"/>
      <w:lang w:bidi="ar-SA"/>
    </w:rPr>
  </w:style>
  <w:style w:type="character" w:customStyle="1" w:styleId="1f1">
    <w:name w:val="參考1. 字元"/>
    <w:link w:val="1f0"/>
    <w:rsid w:val="006A5BF5"/>
    <w:rPr>
      <w:rFonts w:ascii="Bookman Old Style" w:eastAsia="細明體" w:hAnsi="Bookman Old Style" w:cs="Times New Roman"/>
      <w:kern w:val="0"/>
      <w:sz w:val="18"/>
      <w:szCs w:val="20"/>
    </w:rPr>
  </w:style>
  <w:style w:type="character" w:customStyle="1" w:styleId="st">
    <w:name w:val="st"/>
    <w:rsid w:val="006A5BF5"/>
  </w:style>
  <w:style w:type="character" w:styleId="affff6">
    <w:name w:val="Emphasis"/>
    <w:uiPriority w:val="20"/>
    <w:qFormat/>
    <w:rsid w:val="006A5BF5"/>
    <w:rPr>
      <w:i/>
      <w:iCs/>
    </w:rPr>
  </w:style>
  <w:style w:type="table" w:customStyle="1" w:styleId="2b">
    <w:name w:val="表格格線2"/>
    <w:basedOn w:val="a2"/>
    <w:next w:val="ac"/>
    <w:rsid w:val="006A5BF5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7">
    <w:name w:val="Note Heading"/>
    <w:basedOn w:val="a0"/>
    <w:next w:val="a0"/>
    <w:link w:val="affff8"/>
    <w:rsid w:val="006A5BF5"/>
    <w:pPr>
      <w:suppressAutoHyphens w:val="0"/>
      <w:autoSpaceDN/>
      <w:adjustRightInd w:val="0"/>
      <w:snapToGrid w:val="0"/>
      <w:spacing w:line="500" w:lineRule="exact"/>
      <w:ind w:firstLineChars="200" w:firstLine="200"/>
      <w:jc w:val="center"/>
      <w:textAlignment w:val="auto"/>
    </w:pPr>
    <w:rPr>
      <w:rFonts w:cs="Times New Roman"/>
      <w:kern w:val="2"/>
      <w:sz w:val="22"/>
      <w:szCs w:val="22"/>
      <w:lang w:bidi="ar-SA"/>
    </w:rPr>
  </w:style>
  <w:style w:type="character" w:customStyle="1" w:styleId="affff8">
    <w:name w:val="註釋標題 字元"/>
    <w:basedOn w:val="a1"/>
    <w:link w:val="affff7"/>
    <w:rsid w:val="006A5BF5"/>
    <w:rPr>
      <w:rFonts w:ascii="Times New Roman" w:eastAsia="標楷體" w:hAnsi="Times New Roman" w:cs="Times New Roman"/>
      <w:sz w:val="22"/>
    </w:rPr>
  </w:style>
  <w:style w:type="paragraph" w:styleId="affff9">
    <w:name w:val="Closing"/>
    <w:basedOn w:val="a0"/>
    <w:link w:val="affffa"/>
    <w:rsid w:val="006A5BF5"/>
    <w:pPr>
      <w:suppressAutoHyphens w:val="0"/>
      <w:autoSpaceDN/>
      <w:adjustRightInd w:val="0"/>
      <w:snapToGrid w:val="0"/>
      <w:spacing w:line="500" w:lineRule="exact"/>
      <w:ind w:leftChars="1800" w:left="100" w:firstLineChars="200" w:firstLine="200"/>
      <w:jc w:val="both"/>
      <w:textAlignment w:val="auto"/>
    </w:pPr>
    <w:rPr>
      <w:rFonts w:cs="Times New Roman"/>
      <w:kern w:val="2"/>
      <w:sz w:val="22"/>
      <w:szCs w:val="22"/>
      <w:lang w:bidi="ar-SA"/>
    </w:rPr>
  </w:style>
  <w:style w:type="character" w:customStyle="1" w:styleId="affffa">
    <w:name w:val="結語 字元"/>
    <w:basedOn w:val="a1"/>
    <w:link w:val="affff9"/>
    <w:rsid w:val="006A5BF5"/>
    <w:rPr>
      <w:rFonts w:ascii="Times New Roman" w:eastAsia="標楷體" w:hAnsi="Times New Roman" w:cs="Times New Roman"/>
      <w:sz w:val="22"/>
    </w:rPr>
  </w:style>
  <w:style w:type="paragraph" w:customStyle="1" w:styleId="affffb">
    <w:name w:val="章"/>
    <w:basedOn w:val="a0"/>
    <w:link w:val="affffc"/>
    <w:rsid w:val="006A5BF5"/>
    <w:pPr>
      <w:tabs>
        <w:tab w:val="right" w:leader="dot" w:pos="9110"/>
      </w:tabs>
      <w:suppressAutoHyphens w:val="0"/>
      <w:autoSpaceDN/>
      <w:spacing w:beforeLines="100" w:afterLines="50" w:line="500" w:lineRule="exact"/>
      <w:jc w:val="center"/>
      <w:textAlignment w:val="auto"/>
    </w:pPr>
    <w:rPr>
      <w:rFonts w:ascii="標楷體" w:hAnsi="標楷體" w:cs="Times New Roman"/>
      <w:b/>
      <w:noProof/>
      <w:kern w:val="2"/>
      <w:sz w:val="32"/>
      <w:szCs w:val="32"/>
      <w:lang w:bidi="ar-SA"/>
    </w:rPr>
  </w:style>
  <w:style w:type="character" w:customStyle="1" w:styleId="affffc">
    <w:name w:val="章 字元"/>
    <w:link w:val="affffb"/>
    <w:locked/>
    <w:rsid w:val="006A5BF5"/>
    <w:rPr>
      <w:rFonts w:ascii="標楷體" w:eastAsia="標楷體" w:hAnsi="標楷體" w:cs="Times New Roman"/>
      <w:b/>
      <w:noProof/>
      <w:sz w:val="32"/>
      <w:szCs w:val="32"/>
    </w:rPr>
  </w:style>
  <w:style w:type="numbering" w:customStyle="1" w:styleId="10">
    <w:name w:val="樣式1"/>
    <w:uiPriority w:val="99"/>
    <w:rsid w:val="006A5BF5"/>
    <w:pPr>
      <w:numPr>
        <w:numId w:val="7"/>
      </w:numPr>
    </w:pPr>
  </w:style>
  <w:style w:type="numbering" w:customStyle="1" w:styleId="2">
    <w:name w:val="樣式2"/>
    <w:uiPriority w:val="99"/>
    <w:rsid w:val="006A5BF5"/>
    <w:pPr>
      <w:numPr>
        <w:numId w:val="8"/>
      </w:numPr>
    </w:pPr>
  </w:style>
  <w:style w:type="numbering" w:customStyle="1" w:styleId="3">
    <w:name w:val="樣式3"/>
    <w:uiPriority w:val="99"/>
    <w:rsid w:val="006A5BF5"/>
    <w:pPr>
      <w:numPr>
        <w:numId w:val="9"/>
      </w:numPr>
    </w:pPr>
  </w:style>
  <w:style w:type="numbering" w:customStyle="1" w:styleId="4">
    <w:name w:val="樣式4"/>
    <w:uiPriority w:val="99"/>
    <w:rsid w:val="006A5BF5"/>
    <w:pPr>
      <w:numPr>
        <w:numId w:val="10"/>
      </w:numPr>
    </w:pPr>
  </w:style>
  <w:style w:type="character" w:customStyle="1" w:styleId="apple-style-span">
    <w:name w:val="apple-style-span"/>
    <w:rsid w:val="006A5BF5"/>
  </w:style>
  <w:style w:type="paragraph" w:customStyle="1" w:styleId="xl63">
    <w:name w:val="xl63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ascii="新細明體" w:eastAsia="新細明體" w:hAnsi="新細明體" w:cs="新細明體"/>
      <w:kern w:val="0"/>
      <w:sz w:val="24"/>
      <w:lang w:bidi="ar-SA"/>
    </w:rPr>
  </w:style>
  <w:style w:type="paragraph" w:customStyle="1" w:styleId="xl362">
    <w:name w:val="xl362"/>
    <w:basedOn w:val="a0"/>
    <w:rsid w:val="006A5BF5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eastAsia="新細明體" w:cs="Times New Roman"/>
      <w:color w:val="000000"/>
      <w:kern w:val="0"/>
      <w:sz w:val="16"/>
      <w:szCs w:val="16"/>
      <w:lang w:bidi="ar-SA"/>
    </w:rPr>
  </w:style>
  <w:style w:type="paragraph" w:customStyle="1" w:styleId="xl363">
    <w:name w:val="xl363"/>
    <w:basedOn w:val="a0"/>
    <w:rsid w:val="006A5BF5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ascii="標楷體" w:hAnsi="標楷體" w:cs="新細明體"/>
      <w:color w:val="000000"/>
      <w:kern w:val="0"/>
      <w:sz w:val="16"/>
      <w:szCs w:val="16"/>
      <w:lang w:bidi="ar-SA"/>
    </w:rPr>
  </w:style>
  <w:style w:type="paragraph" w:customStyle="1" w:styleId="xl364">
    <w:name w:val="xl364"/>
    <w:basedOn w:val="a0"/>
    <w:rsid w:val="006A5BF5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ascii="標楷體" w:hAnsi="標楷體" w:cs="新細明體"/>
      <w:color w:val="000000"/>
      <w:kern w:val="0"/>
      <w:sz w:val="16"/>
      <w:szCs w:val="16"/>
      <w:lang w:bidi="ar-SA"/>
    </w:rPr>
  </w:style>
  <w:style w:type="paragraph" w:customStyle="1" w:styleId="xl365">
    <w:name w:val="xl365"/>
    <w:basedOn w:val="a0"/>
    <w:rsid w:val="006A5BF5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eastAsia="新細明體" w:cs="Times New Roman"/>
      <w:color w:val="000000"/>
      <w:kern w:val="0"/>
      <w:sz w:val="16"/>
      <w:szCs w:val="16"/>
      <w:lang w:bidi="ar-SA"/>
    </w:rPr>
  </w:style>
  <w:style w:type="paragraph" w:customStyle="1" w:styleId="xl366">
    <w:name w:val="xl366"/>
    <w:basedOn w:val="a0"/>
    <w:rsid w:val="006A5BF5"/>
    <w:pPr>
      <w:widowControl/>
      <w:pBdr>
        <w:bottom w:val="single" w:sz="8" w:space="0" w:color="auto"/>
        <w:right w:val="single" w:sz="8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ascii="標楷體" w:hAnsi="標楷體" w:cs="新細明體"/>
      <w:color w:val="000000"/>
      <w:kern w:val="0"/>
      <w:sz w:val="16"/>
      <w:szCs w:val="16"/>
      <w:lang w:bidi="ar-SA"/>
    </w:rPr>
  </w:style>
  <w:style w:type="paragraph" w:customStyle="1" w:styleId="xl367">
    <w:name w:val="xl367"/>
    <w:basedOn w:val="a0"/>
    <w:rsid w:val="006A5BF5"/>
    <w:pPr>
      <w:widowControl/>
      <w:pBdr>
        <w:bottom w:val="single" w:sz="8" w:space="0" w:color="auto"/>
        <w:right w:val="single" w:sz="8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ascii="標楷體" w:hAnsi="標楷體" w:cs="新細明體"/>
      <w:color w:val="000000"/>
      <w:kern w:val="0"/>
      <w:sz w:val="16"/>
      <w:szCs w:val="16"/>
      <w:lang w:bidi="ar-SA"/>
    </w:rPr>
  </w:style>
  <w:style w:type="paragraph" w:customStyle="1" w:styleId="xl368">
    <w:name w:val="xl368"/>
    <w:basedOn w:val="a0"/>
    <w:rsid w:val="006A5BF5"/>
    <w:pPr>
      <w:widowControl/>
      <w:pBdr>
        <w:bottom w:val="single" w:sz="8" w:space="0" w:color="auto"/>
        <w:right w:val="single" w:sz="8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ascii="細明體" w:eastAsia="細明體" w:hAnsi="細明體" w:cs="新細明體"/>
      <w:color w:val="000000"/>
      <w:kern w:val="0"/>
      <w:sz w:val="16"/>
      <w:szCs w:val="16"/>
      <w:lang w:bidi="ar-SA"/>
    </w:rPr>
  </w:style>
  <w:style w:type="paragraph" w:customStyle="1" w:styleId="xl369">
    <w:name w:val="xl369"/>
    <w:basedOn w:val="a0"/>
    <w:rsid w:val="006A5BF5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ascii="細明體" w:eastAsia="細明體" w:hAnsi="細明體" w:cs="新細明體"/>
      <w:color w:val="000000"/>
      <w:kern w:val="0"/>
      <w:sz w:val="16"/>
      <w:szCs w:val="16"/>
      <w:lang w:bidi="ar-SA"/>
    </w:rPr>
  </w:style>
  <w:style w:type="paragraph" w:customStyle="1" w:styleId="xl370">
    <w:name w:val="xl370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textAlignment w:val="bottom"/>
    </w:pPr>
    <w:rPr>
      <w:rFonts w:ascii="標楷體" w:hAnsi="標楷體" w:cs="新細明體"/>
      <w:kern w:val="0"/>
      <w:sz w:val="24"/>
      <w:lang w:bidi="ar-SA"/>
    </w:rPr>
  </w:style>
  <w:style w:type="numbering" w:customStyle="1" w:styleId="2c">
    <w:name w:val="無清單2"/>
    <w:next w:val="a3"/>
    <w:uiPriority w:val="99"/>
    <w:semiHidden/>
    <w:unhideWhenUsed/>
    <w:rsid w:val="006A5BF5"/>
  </w:style>
  <w:style w:type="paragraph" w:customStyle="1" w:styleId="xl79">
    <w:name w:val="xl79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eastAsia="新細明體" w:cs="Times New Roman"/>
      <w:kern w:val="0"/>
      <w:sz w:val="20"/>
      <w:szCs w:val="20"/>
      <w:lang w:bidi="ar-SA"/>
    </w:rPr>
  </w:style>
  <w:style w:type="paragraph" w:customStyle="1" w:styleId="xl80">
    <w:name w:val="xl80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eastAsia="新細明體" w:cs="Times New Roman"/>
      <w:kern w:val="0"/>
      <w:sz w:val="24"/>
      <w:lang w:bidi="ar-SA"/>
    </w:rPr>
  </w:style>
  <w:style w:type="paragraph" w:customStyle="1" w:styleId="xl81">
    <w:name w:val="xl81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eastAsia="新細明體" w:cs="Times New Roman"/>
      <w:kern w:val="0"/>
      <w:sz w:val="24"/>
      <w:lang w:bidi="ar-SA"/>
    </w:rPr>
  </w:style>
  <w:style w:type="paragraph" w:customStyle="1" w:styleId="xl82">
    <w:name w:val="xl82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ascii="標楷體" w:hAnsi="標楷體" w:cs="新細明體"/>
      <w:kern w:val="0"/>
      <w:sz w:val="24"/>
      <w:lang w:bidi="ar-SA"/>
    </w:rPr>
  </w:style>
  <w:style w:type="paragraph" w:customStyle="1" w:styleId="xl83">
    <w:name w:val="xl83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ascii="標楷體" w:hAnsi="標楷體" w:cs="新細明體"/>
      <w:kern w:val="0"/>
      <w:sz w:val="20"/>
      <w:szCs w:val="20"/>
      <w:lang w:bidi="ar-SA"/>
    </w:rPr>
  </w:style>
  <w:style w:type="paragraph" w:styleId="affffd">
    <w:name w:val="Plain Text"/>
    <w:basedOn w:val="a0"/>
    <w:link w:val="affffe"/>
    <w:rsid w:val="006A5BF5"/>
    <w:pPr>
      <w:suppressAutoHyphens w:val="0"/>
      <w:autoSpaceDN/>
      <w:adjustRightInd w:val="0"/>
      <w:spacing w:line="360" w:lineRule="atLeast"/>
    </w:pPr>
    <w:rPr>
      <w:rFonts w:ascii="細明體" w:eastAsia="細明體" w:hAnsi="Courier New" w:cs="Times New Roman"/>
      <w:kern w:val="0"/>
      <w:sz w:val="24"/>
      <w:szCs w:val="20"/>
      <w:lang w:bidi="ar-SA"/>
    </w:rPr>
  </w:style>
  <w:style w:type="character" w:customStyle="1" w:styleId="affffe">
    <w:name w:val="純文字 字元"/>
    <w:basedOn w:val="a1"/>
    <w:link w:val="affffd"/>
    <w:rsid w:val="006A5BF5"/>
    <w:rPr>
      <w:rFonts w:ascii="細明體" w:eastAsia="細明體" w:hAnsi="Courier New" w:cs="Times New Roman"/>
      <w:kern w:val="0"/>
      <w:szCs w:val="20"/>
    </w:rPr>
  </w:style>
  <w:style w:type="paragraph" w:customStyle="1" w:styleId="xl64">
    <w:name w:val="xl64"/>
    <w:basedOn w:val="a0"/>
    <w:rsid w:val="006A5BF5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eastAsia="新細明體" w:cs="Times New Roman"/>
      <w:color w:val="000000"/>
      <w:kern w:val="0"/>
      <w:sz w:val="20"/>
      <w:szCs w:val="20"/>
      <w:lang w:bidi="ar-SA"/>
    </w:rPr>
  </w:style>
  <w:style w:type="paragraph" w:customStyle="1" w:styleId="xl107">
    <w:name w:val="xl107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textAlignment w:val="auto"/>
    </w:pPr>
    <w:rPr>
      <w:rFonts w:ascii="新細明體" w:eastAsia="新細明體" w:hAnsi="新細明體" w:cs="新細明體"/>
      <w:kern w:val="0"/>
      <w:sz w:val="24"/>
      <w:lang w:bidi="ar-SA"/>
    </w:rPr>
  </w:style>
  <w:style w:type="paragraph" w:customStyle="1" w:styleId="xl108">
    <w:name w:val="xl108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ascii="新細明體" w:eastAsia="新細明體" w:hAnsi="新細明體" w:cs="新細明體"/>
      <w:kern w:val="0"/>
      <w:sz w:val="24"/>
      <w:lang w:bidi="ar-SA"/>
    </w:rPr>
  </w:style>
  <w:style w:type="paragraph" w:customStyle="1" w:styleId="xl109">
    <w:name w:val="xl109"/>
    <w:basedOn w:val="a0"/>
    <w:rsid w:val="006A5BF5"/>
    <w:pPr>
      <w:widowControl/>
      <w:pBdr>
        <w:left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textAlignment w:val="auto"/>
    </w:pPr>
    <w:rPr>
      <w:rFonts w:ascii="新細明體" w:eastAsia="新細明體" w:hAnsi="新細明體" w:cs="新細明體"/>
      <w:kern w:val="0"/>
      <w:sz w:val="24"/>
      <w:lang w:bidi="ar-SA"/>
    </w:rPr>
  </w:style>
  <w:style w:type="paragraph" w:customStyle="1" w:styleId="2d">
    <w:name w:val="目錄2"/>
    <w:basedOn w:val="a0"/>
    <w:rsid w:val="006A5BF5"/>
    <w:pPr>
      <w:tabs>
        <w:tab w:val="right" w:leader="dot" w:pos="8641"/>
      </w:tabs>
      <w:suppressAutoHyphens w:val="0"/>
      <w:autoSpaceDN/>
      <w:adjustRightInd w:val="0"/>
      <w:snapToGrid w:val="0"/>
      <w:spacing w:line="500" w:lineRule="exact"/>
      <w:ind w:left="840" w:firstLineChars="192" w:firstLine="461"/>
      <w:jc w:val="both"/>
      <w:textAlignment w:val="auto"/>
    </w:pPr>
    <w:rPr>
      <w:rFonts w:cs="Times New Roman"/>
      <w:kern w:val="2"/>
      <w:sz w:val="24"/>
      <w:lang w:bidi="ar-SA"/>
    </w:rPr>
  </w:style>
  <w:style w:type="paragraph" w:customStyle="1" w:styleId="39">
    <w:name w:val="目錄3"/>
    <w:basedOn w:val="a0"/>
    <w:rsid w:val="006A5BF5"/>
    <w:pPr>
      <w:tabs>
        <w:tab w:val="right" w:leader="dot" w:pos="8641"/>
      </w:tabs>
      <w:suppressAutoHyphens w:val="0"/>
      <w:autoSpaceDN/>
      <w:adjustRightInd w:val="0"/>
      <w:snapToGrid w:val="0"/>
      <w:spacing w:line="500" w:lineRule="exact"/>
      <w:ind w:left="840" w:firstLineChars="392" w:firstLine="941"/>
      <w:jc w:val="both"/>
      <w:textAlignment w:val="auto"/>
    </w:pPr>
    <w:rPr>
      <w:rFonts w:cs="Times New Roman"/>
      <w:kern w:val="2"/>
      <w:sz w:val="24"/>
      <w:lang w:bidi="ar-SA"/>
    </w:rPr>
  </w:style>
  <w:style w:type="paragraph" w:customStyle="1" w:styleId="font0">
    <w:name w:val="font0"/>
    <w:basedOn w:val="a0"/>
    <w:rsid w:val="006A5BF5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新細明體" w:eastAsia="新細明體" w:hAnsi="新細明體" w:cs="新細明體"/>
      <w:kern w:val="0"/>
      <w:sz w:val="24"/>
      <w:lang w:bidi="ar-SA"/>
    </w:rPr>
  </w:style>
  <w:style w:type="paragraph" w:customStyle="1" w:styleId="xl18">
    <w:name w:val="xl18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eastAsia="新細明體" w:cs="Times New Roman"/>
      <w:kern w:val="0"/>
      <w:sz w:val="24"/>
      <w:lang w:bidi="ar-SA"/>
    </w:rPr>
  </w:style>
  <w:style w:type="paragraph" w:customStyle="1" w:styleId="xl19">
    <w:name w:val="xl19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ascii="標楷體" w:hAnsi="標楷體" w:cs="新細明體"/>
      <w:kern w:val="0"/>
      <w:sz w:val="24"/>
      <w:lang w:bidi="ar-SA"/>
    </w:rPr>
  </w:style>
  <w:style w:type="paragraph" w:customStyle="1" w:styleId="xl20">
    <w:name w:val="xl20"/>
    <w:basedOn w:val="a0"/>
    <w:rsid w:val="006A5BF5"/>
    <w:pPr>
      <w:widowControl/>
      <w:suppressAutoHyphens w:val="0"/>
      <w:autoSpaceDN/>
      <w:spacing w:before="100" w:beforeAutospacing="1" w:after="100" w:afterAutospacing="1"/>
      <w:jc w:val="center"/>
      <w:textAlignment w:val="auto"/>
    </w:pPr>
    <w:rPr>
      <w:rFonts w:ascii="標楷體" w:hAnsi="標楷體" w:cs="新細明體"/>
      <w:kern w:val="0"/>
      <w:sz w:val="24"/>
      <w:lang w:bidi="ar-SA"/>
    </w:rPr>
  </w:style>
  <w:style w:type="paragraph" w:customStyle="1" w:styleId="xl21">
    <w:name w:val="xl21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ascii="細明體" w:eastAsia="細明體" w:hAnsi="細明體" w:cs="新細明體"/>
      <w:kern w:val="0"/>
      <w:sz w:val="20"/>
      <w:szCs w:val="20"/>
      <w:lang w:bidi="ar-SA"/>
    </w:rPr>
  </w:style>
  <w:style w:type="paragraph" w:customStyle="1" w:styleId="font14">
    <w:name w:val="font14"/>
    <w:basedOn w:val="a0"/>
    <w:rsid w:val="006A5BF5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標楷體" w:hAnsi="標楷體" w:cs="新細明體"/>
      <w:kern w:val="0"/>
      <w:sz w:val="26"/>
      <w:szCs w:val="26"/>
      <w:lang w:bidi="ar-SA"/>
    </w:rPr>
  </w:style>
  <w:style w:type="paragraph" w:customStyle="1" w:styleId="font15">
    <w:name w:val="font15"/>
    <w:basedOn w:val="a0"/>
    <w:rsid w:val="006A5BF5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新細明體" w:cs="Times New Roman"/>
      <w:kern w:val="0"/>
      <w:szCs w:val="28"/>
      <w:lang w:bidi="ar-SA"/>
    </w:rPr>
  </w:style>
  <w:style w:type="paragraph" w:customStyle="1" w:styleId="font16">
    <w:name w:val="font16"/>
    <w:basedOn w:val="a0"/>
    <w:rsid w:val="006A5BF5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標楷體" w:hAnsi="標楷體" w:cs="新細明體"/>
      <w:kern w:val="0"/>
      <w:szCs w:val="28"/>
      <w:lang w:bidi="ar-SA"/>
    </w:rPr>
  </w:style>
  <w:style w:type="paragraph" w:customStyle="1" w:styleId="font17">
    <w:name w:val="font17"/>
    <w:basedOn w:val="a0"/>
    <w:rsid w:val="006A5BF5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新細明體" w:cs="Times New Roman"/>
      <w:kern w:val="0"/>
      <w:sz w:val="32"/>
      <w:szCs w:val="32"/>
      <w:lang w:bidi="ar-SA"/>
    </w:rPr>
  </w:style>
  <w:style w:type="paragraph" w:customStyle="1" w:styleId="font18">
    <w:name w:val="font18"/>
    <w:basedOn w:val="a0"/>
    <w:rsid w:val="006A5BF5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標楷體" w:hAnsi="標楷體" w:cs="新細明體"/>
      <w:kern w:val="0"/>
      <w:sz w:val="32"/>
      <w:szCs w:val="32"/>
      <w:lang w:bidi="ar-SA"/>
    </w:rPr>
  </w:style>
  <w:style w:type="paragraph" w:customStyle="1" w:styleId="xl84">
    <w:name w:val="xl84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eastAsia="新細明體" w:cs="Times New Roman"/>
      <w:kern w:val="0"/>
      <w:szCs w:val="28"/>
      <w:lang w:bidi="ar-SA"/>
    </w:rPr>
  </w:style>
  <w:style w:type="paragraph" w:customStyle="1" w:styleId="xl85">
    <w:name w:val="xl85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eastAsia="新細明體" w:cs="Times New Roman"/>
      <w:kern w:val="0"/>
      <w:sz w:val="32"/>
      <w:szCs w:val="32"/>
      <w:lang w:bidi="ar-SA"/>
    </w:rPr>
  </w:style>
  <w:style w:type="paragraph" w:customStyle="1" w:styleId="xl86">
    <w:name w:val="xl86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eastAsia="新細明體" w:cs="Times New Roman"/>
      <w:kern w:val="0"/>
      <w:sz w:val="32"/>
      <w:szCs w:val="32"/>
      <w:lang w:bidi="ar-SA"/>
    </w:rPr>
  </w:style>
  <w:style w:type="paragraph" w:customStyle="1" w:styleId="xl87">
    <w:name w:val="xl87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eastAsia="新細明體" w:cs="Times New Roman"/>
      <w:kern w:val="0"/>
      <w:sz w:val="24"/>
      <w:lang w:bidi="ar-SA"/>
    </w:rPr>
  </w:style>
  <w:style w:type="paragraph" w:customStyle="1" w:styleId="xl88">
    <w:name w:val="xl88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ascii="細明體" w:eastAsia="細明體" w:hAnsi="細明體" w:cs="新細明體"/>
      <w:kern w:val="0"/>
      <w:sz w:val="24"/>
      <w:lang w:bidi="ar-SA"/>
    </w:rPr>
  </w:style>
  <w:style w:type="paragraph" w:customStyle="1" w:styleId="xl89">
    <w:name w:val="xl89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eastAsia="新細明體" w:cs="Times New Roman"/>
      <w:kern w:val="0"/>
      <w:sz w:val="24"/>
      <w:lang w:bidi="ar-SA"/>
    </w:rPr>
  </w:style>
  <w:style w:type="paragraph" w:customStyle="1" w:styleId="xl90">
    <w:name w:val="xl90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ascii="標楷體" w:hAnsi="標楷體" w:cs="新細明體"/>
      <w:kern w:val="0"/>
      <w:sz w:val="24"/>
      <w:lang w:bidi="ar-SA"/>
    </w:rPr>
  </w:style>
  <w:style w:type="paragraph" w:customStyle="1" w:styleId="xl91">
    <w:name w:val="xl91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textAlignment w:val="auto"/>
    </w:pPr>
    <w:rPr>
      <w:rFonts w:ascii="細明體" w:eastAsia="細明體" w:hAnsi="細明體" w:cs="新細明體"/>
      <w:kern w:val="0"/>
      <w:sz w:val="24"/>
      <w:lang w:bidi="ar-SA"/>
    </w:rPr>
  </w:style>
  <w:style w:type="paragraph" w:customStyle="1" w:styleId="xl92">
    <w:name w:val="xl92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ascii="標楷體" w:hAnsi="標楷體" w:cs="新細明體"/>
      <w:color w:val="000000"/>
      <w:kern w:val="0"/>
      <w:sz w:val="24"/>
      <w:lang w:bidi="ar-SA"/>
    </w:rPr>
  </w:style>
  <w:style w:type="paragraph" w:customStyle="1" w:styleId="xl93">
    <w:name w:val="xl93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eastAsia="新細明體" w:cs="Times New Roman"/>
      <w:kern w:val="0"/>
      <w:szCs w:val="28"/>
      <w:lang w:bidi="ar-SA"/>
    </w:rPr>
  </w:style>
  <w:style w:type="paragraph" w:customStyle="1" w:styleId="xl94">
    <w:name w:val="xl94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eastAsia="新細明體" w:cs="Times New Roman"/>
      <w:kern w:val="0"/>
      <w:szCs w:val="28"/>
      <w:lang w:bidi="ar-SA"/>
    </w:rPr>
  </w:style>
  <w:style w:type="paragraph" w:customStyle="1" w:styleId="xl95">
    <w:name w:val="xl95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uppressAutoHyphens w:val="0"/>
      <w:autoSpaceDN/>
      <w:spacing w:before="100" w:beforeAutospacing="1" w:after="100" w:afterAutospacing="1"/>
      <w:textAlignment w:val="auto"/>
    </w:pPr>
    <w:rPr>
      <w:rFonts w:eastAsia="新細明體" w:cs="Times New Roman"/>
      <w:kern w:val="0"/>
      <w:sz w:val="20"/>
      <w:szCs w:val="20"/>
      <w:lang w:bidi="ar-SA"/>
    </w:rPr>
  </w:style>
  <w:style w:type="paragraph" w:customStyle="1" w:styleId="xl96">
    <w:name w:val="xl96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eastAsia="新細明體" w:cs="Times New Roman"/>
      <w:kern w:val="0"/>
      <w:sz w:val="24"/>
      <w:lang w:bidi="ar-SA"/>
    </w:rPr>
  </w:style>
  <w:style w:type="paragraph" w:customStyle="1" w:styleId="xl97">
    <w:name w:val="xl97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ascii="細明體" w:eastAsia="細明體" w:hAnsi="細明體" w:cs="新細明體"/>
      <w:kern w:val="0"/>
      <w:sz w:val="24"/>
      <w:lang w:bidi="ar-SA"/>
    </w:rPr>
  </w:style>
  <w:style w:type="paragraph" w:customStyle="1" w:styleId="xl98">
    <w:name w:val="xl98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ascii="標楷體" w:hAnsi="標楷體" w:cs="新細明體"/>
      <w:kern w:val="0"/>
      <w:sz w:val="26"/>
      <w:szCs w:val="26"/>
      <w:lang w:bidi="ar-SA"/>
    </w:rPr>
  </w:style>
  <w:style w:type="paragraph" w:customStyle="1" w:styleId="xl99">
    <w:name w:val="xl99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ascii="標楷體" w:hAnsi="標楷體" w:cs="新細明體"/>
      <w:kern w:val="0"/>
      <w:sz w:val="24"/>
      <w:lang w:bidi="ar-SA"/>
    </w:rPr>
  </w:style>
  <w:style w:type="paragraph" w:customStyle="1" w:styleId="xl100">
    <w:name w:val="xl100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ascii="標楷體" w:hAnsi="標楷體" w:cs="新細明體"/>
      <w:kern w:val="0"/>
      <w:sz w:val="24"/>
      <w:lang w:bidi="ar-SA"/>
    </w:rPr>
  </w:style>
  <w:style w:type="paragraph" w:customStyle="1" w:styleId="xl101">
    <w:name w:val="xl101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ascii="細明體" w:eastAsia="細明體" w:hAnsi="細明體" w:cs="新細明體"/>
      <w:kern w:val="0"/>
      <w:sz w:val="24"/>
      <w:lang w:bidi="ar-SA"/>
    </w:rPr>
  </w:style>
  <w:style w:type="paragraph" w:customStyle="1" w:styleId="xl102">
    <w:name w:val="xl102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ascii="細明體" w:eastAsia="細明體" w:hAnsi="細明體" w:cs="新細明體"/>
      <w:kern w:val="0"/>
      <w:sz w:val="24"/>
      <w:lang w:bidi="ar-SA"/>
    </w:rPr>
  </w:style>
  <w:style w:type="paragraph" w:customStyle="1" w:styleId="xl103">
    <w:name w:val="xl103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uppressAutoHyphens w:val="0"/>
      <w:autoSpaceDN/>
      <w:spacing w:before="100" w:beforeAutospacing="1" w:after="100" w:afterAutospacing="1"/>
      <w:jc w:val="center"/>
      <w:textAlignment w:val="auto"/>
    </w:pPr>
    <w:rPr>
      <w:rFonts w:eastAsia="新細明體" w:cs="Times New Roman"/>
      <w:kern w:val="0"/>
      <w:sz w:val="20"/>
      <w:szCs w:val="20"/>
      <w:lang w:bidi="ar-SA"/>
    </w:rPr>
  </w:style>
  <w:style w:type="paragraph" w:customStyle="1" w:styleId="xl104">
    <w:name w:val="xl104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uppressAutoHyphens w:val="0"/>
      <w:autoSpaceDN/>
      <w:spacing w:before="100" w:beforeAutospacing="1" w:after="100" w:afterAutospacing="1"/>
      <w:jc w:val="center"/>
      <w:textAlignment w:val="auto"/>
    </w:pPr>
    <w:rPr>
      <w:rFonts w:ascii="細明體" w:eastAsia="細明體" w:hAnsi="細明體" w:cs="新細明體"/>
      <w:kern w:val="0"/>
      <w:sz w:val="24"/>
      <w:lang w:bidi="ar-SA"/>
    </w:rPr>
  </w:style>
  <w:style w:type="paragraph" w:customStyle="1" w:styleId="xl105">
    <w:name w:val="xl105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uppressAutoHyphens w:val="0"/>
      <w:autoSpaceDN/>
      <w:spacing w:before="100" w:beforeAutospacing="1" w:after="100" w:afterAutospacing="1"/>
      <w:jc w:val="center"/>
      <w:textAlignment w:val="auto"/>
    </w:pPr>
    <w:rPr>
      <w:rFonts w:ascii="細明體" w:eastAsia="細明體" w:hAnsi="細明體" w:cs="新細明體"/>
      <w:kern w:val="0"/>
      <w:sz w:val="20"/>
      <w:szCs w:val="20"/>
      <w:lang w:bidi="ar-SA"/>
    </w:rPr>
  </w:style>
  <w:style w:type="paragraph" w:customStyle="1" w:styleId="xl106">
    <w:name w:val="xl106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uppressAutoHyphens w:val="0"/>
      <w:autoSpaceDN/>
      <w:spacing w:before="100" w:beforeAutospacing="1" w:after="100" w:afterAutospacing="1"/>
      <w:jc w:val="center"/>
      <w:textAlignment w:val="auto"/>
    </w:pPr>
    <w:rPr>
      <w:rFonts w:ascii="細明體" w:eastAsia="細明體" w:hAnsi="細明體" w:cs="新細明體"/>
      <w:kern w:val="0"/>
      <w:sz w:val="22"/>
      <w:szCs w:val="22"/>
      <w:lang w:bidi="ar-SA"/>
    </w:rPr>
  </w:style>
  <w:style w:type="paragraph" w:customStyle="1" w:styleId="xl110">
    <w:name w:val="xl110"/>
    <w:basedOn w:val="a0"/>
    <w:rsid w:val="006A5BF5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eastAsia="新細明體" w:cs="Times New Roman"/>
      <w:kern w:val="0"/>
      <w:sz w:val="22"/>
      <w:szCs w:val="22"/>
      <w:lang w:bidi="ar-SA"/>
    </w:rPr>
  </w:style>
  <w:style w:type="paragraph" w:customStyle="1" w:styleId="xl111">
    <w:name w:val="xl111"/>
    <w:basedOn w:val="a0"/>
    <w:rsid w:val="006A5BF5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eastAsia="新細明體" w:cs="Times New Roman"/>
      <w:kern w:val="0"/>
      <w:sz w:val="22"/>
      <w:szCs w:val="22"/>
      <w:lang w:bidi="ar-SA"/>
    </w:rPr>
  </w:style>
  <w:style w:type="paragraph" w:customStyle="1" w:styleId="xl112">
    <w:name w:val="xl112"/>
    <w:basedOn w:val="a0"/>
    <w:rsid w:val="006A5BF5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eastAsia="新細明體" w:cs="Times New Roman"/>
      <w:kern w:val="0"/>
      <w:sz w:val="24"/>
      <w:lang w:bidi="ar-SA"/>
    </w:rPr>
  </w:style>
  <w:style w:type="paragraph" w:customStyle="1" w:styleId="xl114">
    <w:name w:val="xl114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uppressAutoHyphens w:val="0"/>
      <w:autoSpaceDN/>
      <w:spacing w:before="100" w:beforeAutospacing="1" w:after="100" w:afterAutospacing="1"/>
      <w:jc w:val="center"/>
      <w:textAlignment w:val="auto"/>
    </w:pPr>
    <w:rPr>
      <w:rFonts w:ascii="標楷體" w:hAnsi="標楷體" w:cs="新細明體"/>
      <w:kern w:val="0"/>
      <w:sz w:val="20"/>
      <w:szCs w:val="20"/>
      <w:lang w:bidi="ar-SA"/>
    </w:rPr>
  </w:style>
  <w:style w:type="paragraph" w:customStyle="1" w:styleId="xl452">
    <w:name w:val="xl452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eastAsia="新細明體" w:cs="Times New Roman"/>
      <w:kern w:val="0"/>
      <w:sz w:val="24"/>
      <w:lang w:bidi="ar-SA"/>
    </w:rPr>
  </w:style>
  <w:style w:type="paragraph" w:customStyle="1" w:styleId="xl453">
    <w:name w:val="xl453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eastAsia="新細明體" w:cs="Times New Roman"/>
      <w:kern w:val="0"/>
      <w:sz w:val="24"/>
      <w:lang w:bidi="ar-SA"/>
    </w:rPr>
  </w:style>
  <w:style w:type="paragraph" w:customStyle="1" w:styleId="xl454">
    <w:name w:val="xl454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eastAsia="新細明體" w:cs="Times New Roman"/>
      <w:kern w:val="0"/>
      <w:sz w:val="24"/>
      <w:lang w:bidi="ar-SA"/>
    </w:rPr>
  </w:style>
  <w:style w:type="paragraph" w:customStyle="1" w:styleId="xl455">
    <w:name w:val="xl455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eastAsia="新細明體" w:cs="Times New Roman"/>
      <w:kern w:val="0"/>
      <w:sz w:val="24"/>
      <w:lang w:bidi="ar-SA"/>
    </w:rPr>
  </w:style>
  <w:style w:type="paragraph" w:customStyle="1" w:styleId="xl456">
    <w:name w:val="xl456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uppressAutoHyphens w:val="0"/>
      <w:autoSpaceDN/>
      <w:spacing w:before="100" w:beforeAutospacing="1" w:after="100" w:afterAutospacing="1"/>
      <w:jc w:val="center"/>
      <w:textAlignment w:val="auto"/>
    </w:pPr>
    <w:rPr>
      <w:rFonts w:eastAsia="新細明體" w:cs="Times New Roman"/>
      <w:kern w:val="0"/>
      <w:sz w:val="24"/>
      <w:lang w:bidi="ar-SA"/>
    </w:rPr>
  </w:style>
  <w:style w:type="paragraph" w:customStyle="1" w:styleId="xl457">
    <w:name w:val="xl457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eastAsia="新細明體" w:cs="Times New Roman"/>
      <w:kern w:val="0"/>
      <w:sz w:val="24"/>
      <w:lang w:bidi="ar-SA"/>
    </w:rPr>
  </w:style>
  <w:style w:type="paragraph" w:customStyle="1" w:styleId="xl458">
    <w:name w:val="xl458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eastAsia="新細明體" w:cs="Times New Roman"/>
      <w:kern w:val="0"/>
      <w:sz w:val="24"/>
      <w:lang w:bidi="ar-SA"/>
    </w:rPr>
  </w:style>
  <w:style w:type="paragraph" w:customStyle="1" w:styleId="xl459">
    <w:name w:val="xl459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eastAsia="新細明體" w:cs="Times New Roman"/>
      <w:kern w:val="0"/>
      <w:sz w:val="24"/>
      <w:lang w:bidi="ar-SA"/>
    </w:rPr>
  </w:style>
  <w:style w:type="paragraph" w:customStyle="1" w:styleId="xl460">
    <w:name w:val="xl460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eastAsia="新細明體" w:cs="Times New Roman"/>
      <w:kern w:val="0"/>
      <w:sz w:val="24"/>
      <w:lang w:bidi="ar-SA"/>
    </w:rPr>
  </w:style>
  <w:style w:type="paragraph" w:customStyle="1" w:styleId="xl461">
    <w:name w:val="xl461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ascii="標楷體" w:hAnsi="標楷體" w:cs="新細明體"/>
      <w:kern w:val="0"/>
      <w:sz w:val="24"/>
      <w:lang w:bidi="ar-SA"/>
    </w:rPr>
  </w:style>
  <w:style w:type="paragraph" w:customStyle="1" w:styleId="xl462">
    <w:name w:val="xl462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uppressAutoHyphens w:val="0"/>
      <w:autoSpaceDN/>
      <w:spacing w:before="100" w:beforeAutospacing="1" w:after="100" w:afterAutospacing="1"/>
      <w:jc w:val="center"/>
      <w:textAlignment w:val="auto"/>
    </w:pPr>
    <w:rPr>
      <w:rFonts w:eastAsia="新細明體" w:cs="Times New Roman"/>
      <w:kern w:val="0"/>
      <w:sz w:val="24"/>
      <w:lang w:bidi="ar-SA"/>
    </w:rPr>
  </w:style>
  <w:style w:type="paragraph" w:customStyle="1" w:styleId="xl463">
    <w:name w:val="xl463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uppressAutoHyphens w:val="0"/>
      <w:autoSpaceDN/>
      <w:spacing w:before="100" w:beforeAutospacing="1" w:after="100" w:afterAutospacing="1"/>
      <w:jc w:val="center"/>
      <w:textAlignment w:val="auto"/>
    </w:pPr>
    <w:rPr>
      <w:rFonts w:ascii="標楷體" w:hAnsi="標楷體" w:cs="新細明體"/>
      <w:kern w:val="0"/>
      <w:sz w:val="24"/>
      <w:lang w:bidi="ar-SA"/>
    </w:rPr>
  </w:style>
  <w:style w:type="paragraph" w:customStyle="1" w:styleId="xl464">
    <w:name w:val="xl464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uppressAutoHyphens w:val="0"/>
      <w:autoSpaceDN/>
      <w:spacing w:before="100" w:beforeAutospacing="1" w:after="100" w:afterAutospacing="1"/>
      <w:jc w:val="center"/>
      <w:textAlignment w:val="auto"/>
    </w:pPr>
    <w:rPr>
      <w:rFonts w:ascii="標楷體" w:hAnsi="標楷體" w:cs="新細明體"/>
      <w:kern w:val="0"/>
      <w:sz w:val="24"/>
      <w:lang w:bidi="ar-SA"/>
    </w:rPr>
  </w:style>
  <w:style w:type="paragraph" w:customStyle="1" w:styleId="xl465">
    <w:name w:val="xl465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uppressAutoHyphens w:val="0"/>
      <w:autoSpaceDN/>
      <w:spacing w:before="100" w:beforeAutospacing="1" w:after="100" w:afterAutospacing="1"/>
      <w:jc w:val="center"/>
      <w:textAlignment w:val="auto"/>
    </w:pPr>
    <w:rPr>
      <w:rFonts w:ascii="標楷體" w:hAnsi="標楷體" w:cs="新細明體"/>
      <w:kern w:val="0"/>
      <w:sz w:val="24"/>
      <w:lang w:bidi="ar-SA"/>
    </w:rPr>
  </w:style>
  <w:style w:type="paragraph" w:customStyle="1" w:styleId="xl466">
    <w:name w:val="xl466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uppressAutoHyphens w:val="0"/>
      <w:autoSpaceDN/>
      <w:spacing w:before="100" w:beforeAutospacing="1" w:after="100" w:afterAutospacing="1"/>
      <w:jc w:val="center"/>
      <w:textAlignment w:val="auto"/>
    </w:pPr>
    <w:rPr>
      <w:rFonts w:ascii="標楷體" w:hAnsi="標楷體" w:cs="新細明體"/>
      <w:kern w:val="0"/>
      <w:sz w:val="24"/>
      <w:lang w:bidi="ar-SA"/>
    </w:rPr>
  </w:style>
  <w:style w:type="paragraph" w:customStyle="1" w:styleId="xl387">
    <w:name w:val="xl387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eastAsia="新細明體" w:cs="Times New Roman"/>
      <w:kern w:val="0"/>
      <w:sz w:val="24"/>
      <w:lang w:bidi="ar-SA"/>
    </w:rPr>
  </w:style>
  <w:style w:type="paragraph" w:customStyle="1" w:styleId="xl388">
    <w:name w:val="xl388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eastAsia="新細明體" w:cs="Times New Roman"/>
      <w:kern w:val="0"/>
      <w:sz w:val="24"/>
      <w:lang w:bidi="ar-SA"/>
    </w:rPr>
  </w:style>
  <w:style w:type="paragraph" w:customStyle="1" w:styleId="xl389">
    <w:name w:val="xl389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eastAsia="新細明體" w:cs="Times New Roman"/>
      <w:kern w:val="0"/>
      <w:sz w:val="24"/>
      <w:lang w:bidi="ar-SA"/>
    </w:rPr>
  </w:style>
  <w:style w:type="paragraph" w:customStyle="1" w:styleId="xl390">
    <w:name w:val="xl390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eastAsia="新細明體" w:cs="Times New Roman"/>
      <w:kern w:val="0"/>
      <w:sz w:val="24"/>
      <w:lang w:bidi="ar-SA"/>
    </w:rPr>
  </w:style>
  <w:style w:type="paragraph" w:customStyle="1" w:styleId="xl391">
    <w:name w:val="xl391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uppressAutoHyphens w:val="0"/>
      <w:autoSpaceDN/>
      <w:spacing w:before="100" w:beforeAutospacing="1" w:after="100" w:afterAutospacing="1"/>
      <w:jc w:val="center"/>
      <w:textAlignment w:val="auto"/>
    </w:pPr>
    <w:rPr>
      <w:rFonts w:eastAsia="新細明體" w:cs="Times New Roman"/>
      <w:kern w:val="0"/>
      <w:sz w:val="24"/>
      <w:lang w:bidi="ar-SA"/>
    </w:rPr>
  </w:style>
  <w:style w:type="paragraph" w:customStyle="1" w:styleId="xl392">
    <w:name w:val="xl392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eastAsia="新細明體" w:cs="Times New Roman"/>
      <w:kern w:val="0"/>
      <w:sz w:val="24"/>
      <w:lang w:bidi="ar-SA"/>
    </w:rPr>
  </w:style>
  <w:style w:type="paragraph" w:customStyle="1" w:styleId="xl393">
    <w:name w:val="xl393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ascii="標楷體" w:hAnsi="標楷體" w:cs="新細明體"/>
      <w:kern w:val="0"/>
      <w:sz w:val="24"/>
      <w:lang w:bidi="ar-SA"/>
    </w:rPr>
  </w:style>
  <w:style w:type="paragraph" w:customStyle="1" w:styleId="xl394">
    <w:name w:val="xl394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ascii="標楷體" w:hAnsi="標楷體" w:cs="新細明體"/>
      <w:kern w:val="0"/>
      <w:sz w:val="24"/>
      <w:lang w:bidi="ar-SA"/>
    </w:rPr>
  </w:style>
  <w:style w:type="paragraph" w:customStyle="1" w:styleId="xl395">
    <w:name w:val="xl395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eastAsia="新細明體" w:cs="Times New Roman"/>
      <w:kern w:val="0"/>
      <w:sz w:val="24"/>
      <w:lang w:bidi="ar-SA"/>
    </w:rPr>
  </w:style>
  <w:style w:type="paragraph" w:customStyle="1" w:styleId="xl396">
    <w:name w:val="xl396"/>
    <w:basedOn w:val="a0"/>
    <w:rsid w:val="006A5BF5"/>
    <w:pPr>
      <w:widowControl/>
      <w:suppressAutoHyphens w:val="0"/>
      <w:autoSpaceDN/>
      <w:spacing w:before="100" w:beforeAutospacing="1" w:after="100" w:afterAutospacing="1"/>
      <w:jc w:val="center"/>
      <w:textAlignment w:val="auto"/>
    </w:pPr>
    <w:rPr>
      <w:rFonts w:eastAsia="新細明體" w:cs="Times New Roman"/>
      <w:color w:val="000000"/>
      <w:kern w:val="0"/>
      <w:sz w:val="24"/>
      <w:lang w:bidi="ar-SA"/>
    </w:rPr>
  </w:style>
  <w:style w:type="paragraph" w:customStyle="1" w:styleId="xl397">
    <w:name w:val="xl397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eastAsia="新細明體" w:cs="Times New Roman"/>
      <w:color w:val="000000"/>
      <w:kern w:val="0"/>
      <w:sz w:val="24"/>
      <w:lang w:bidi="ar-SA"/>
    </w:rPr>
  </w:style>
  <w:style w:type="paragraph" w:customStyle="1" w:styleId="xl398">
    <w:name w:val="xl398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eastAsia="新細明體" w:cs="Times New Roman"/>
      <w:color w:val="000000"/>
      <w:kern w:val="0"/>
      <w:sz w:val="24"/>
      <w:lang w:bidi="ar-SA"/>
    </w:rPr>
  </w:style>
  <w:style w:type="paragraph" w:customStyle="1" w:styleId="xl399">
    <w:name w:val="xl399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eastAsia="新細明體" w:cs="Times New Roman"/>
      <w:color w:val="000000"/>
      <w:kern w:val="0"/>
      <w:sz w:val="24"/>
      <w:lang w:bidi="ar-SA"/>
    </w:rPr>
  </w:style>
  <w:style w:type="paragraph" w:customStyle="1" w:styleId="xl400">
    <w:name w:val="xl400"/>
    <w:basedOn w:val="a0"/>
    <w:rsid w:val="006A5BF5"/>
    <w:pPr>
      <w:widowControl/>
      <w:suppressAutoHyphens w:val="0"/>
      <w:autoSpaceDN/>
      <w:spacing w:before="100" w:beforeAutospacing="1" w:after="100" w:afterAutospacing="1"/>
      <w:jc w:val="center"/>
      <w:textAlignment w:val="auto"/>
    </w:pPr>
    <w:rPr>
      <w:rFonts w:eastAsia="新細明體" w:cs="Times New Roman"/>
      <w:color w:val="000000"/>
      <w:kern w:val="0"/>
      <w:sz w:val="24"/>
      <w:lang w:bidi="ar-SA"/>
    </w:rPr>
  </w:style>
  <w:style w:type="paragraph" w:customStyle="1" w:styleId="xl401">
    <w:name w:val="xl401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eastAsia="新細明體" w:cs="Times New Roman"/>
      <w:kern w:val="0"/>
      <w:sz w:val="24"/>
      <w:lang w:bidi="ar-SA"/>
    </w:rPr>
  </w:style>
  <w:style w:type="paragraph" w:customStyle="1" w:styleId="msonormal0">
    <w:name w:val="msonormal"/>
    <w:basedOn w:val="a0"/>
    <w:rsid w:val="006A5BF5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新細明體" w:eastAsia="新細明體" w:hAnsi="新細明體" w:cs="新細明體"/>
      <w:kern w:val="0"/>
      <w:sz w:val="24"/>
      <w:lang w:bidi="ar-SA"/>
    </w:rPr>
  </w:style>
  <w:style w:type="paragraph" w:customStyle="1" w:styleId="afffff">
    <w:name w:val="圖表標題"/>
    <w:basedOn w:val="a0"/>
    <w:uiPriority w:val="1"/>
    <w:rsid w:val="006A5BF5"/>
    <w:pPr>
      <w:widowControl/>
      <w:suppressAutoHyphens w:val="0"/>
      <w:autoSpaceDN/>
      <w:adjustRightInd w:val="0"/>
      <w:snapToGrid w:val="0"/>
      <w:spacing w:beforeLines="50" w:line="360" w:lineRule="auto"/>
      <w:jc w:val="center"/>
      <w:textAlignment w:val="auto"/>
    </w:pPr>
    <w:rPr>
      <w:rFonts w:cs="Times New Roman"/>
      <w:b/>
      <w:kern w:val="0"/>
      <w:szCs w:val="28"/>
      <w:lang w:bidi="ar-SA"/>
    </w:rPr>
  </w:style>
  <w:style w:type="numbering" w:customStyle="1" w:styleId="3a">
    <w:name w:val="無清單3"/>
    <w:next w:val="a3"/>
    <w:uiPriority w:val="99"/>
    <w:semiHidden/>
    <w:unhideWhenUsed/>
    <w:rsid w:val="006A5BF5"/>
  </w:style>
  <w:style w:type="paragraph" w:customStyle="1" w:styleId="xl539">
    <w:name w:val="xl539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ascii="標楷體" w:hAnsi="標楷體" w:cs="新細明體"/>
      <w:kern w:val="0"/>
      <w:sz w:val="24"/>
      <w:lang w:bidi="ar-SA"/>
    </w:rPr>
  </w:style>
  <w:style w:type="paragraph" w:customStyle="1" w:styleId="xl540">
    <w:name w:val="xl540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ascii="標楷體" w:hAnsi="標楷體" w:cs="新細明體"/>
      <w:kern w:val="0"/>
      <w:sz w:val="24"/>
      <w:lang w:bidi="ar-SA"/>
    </w:rPr>
  </w:style>
  <w:style w:type="paragraph" w:customStyle="1" w:styleId="xl541">
    <w:name w:val="xl541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ascii="標楷體" w:hAnsi="標楷體" w:cs="新細明體"/>
      <w:color w:val="000000"/>
      <w:kern w:val="0"/>
      <w:sz w:val="24"/>
      <w:lang w:bidi="ar-SA"/>
    </w:rPr>
  </w:style>
  <w:style w:type="paragraph" w:customStyle="1" w:styleId="xl542">
    <w:name w:val="xl542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uppressAutoHyphens w:val="0"/>
      <w:autoSpaceDN/>
      <w:spacing w:before="100" w:beforeAutospacing="1" w:after="100" w:afterAutospacing="1"/>
      <w:jc w:val="center"/>
      <w:textAlignment w:val="auto"/>
    </w:pPr>
    <w:rPr>
      <w:rFonts w:ascii="標楷體" w:hAnsi="標楷體" w:cs="新細明體"/>
      <w:kern w:val="0"/>
      <w:sz w:val="24"/>
      <w:lang w:bidi="ar-SA"/>
    </w:rPr>
  </w:style>
  <w:style w:type="paragraph" w:customStyle="1" w:styleId="xl543">
    <w:name w:val="xl543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uppressAutoHyphens w:val="0"/>
      <w:autoSpaceDN/>
      <w:spacing w:before="100" w:beforeAutospacing="1" w:after="100" w:afterAutospacing="1"/>
      <w:jc w:val="center"/>
      <w:textAlignment w:val="auto"/>
    </w:pPr>
    <w:rPr>
      <w:rFonts w:ascii="標楷體" w:hAnsi="標楷體" w:cs="新細明體"/>
      <w:color w:val="000000"/>
      <w:kern w:val="0"/>
      <w:sz w:val="24"/>
      <w:lang w:bidi="ar-SA"/>
    </w:rPr>
  </w:style>
  <w:style w:type="paragraph" w:customStyle="1" w:styleId="xl544">
    <w:name w:val="xl544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uppressAutoHyphens w:val="0"/>
      <w:autoSpaceDN/>
      <w:spacing w:before="100" w:beforeAutospacing="1" w:after="100" w:afterAutospacing="1"/>
      <w:jc w:val="center"/>
      <w:textAlignment w:val="auto"/>
    </w:pPr>
    <w:rPr>
      <w:rFonts w:ascii="標楷體" w:hAnsi="標楷體" w:cs="新細明體"/>
      <w:kern w:val="0"/>
      <w:sz w:val="24"/>
      <w:lang w:bidi="ar-SA"/>
    </w:rPr>
  </w:style>
  <w:style w:type="paragraph" w:customStyle="1" w:styleId="xl545">
    <w:name w:val="xl545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CC"/>
      <w:suppressAutoHyphens w:val="0"/>
      <w:autoSpaceDN/>
      <w:spacing w:before="100" w:beforeAutospacing="1" w:after="100" w:afterAutospacing="1"/>
      <w:jc w:val="center"/>
      <w:textAlignment w:val="auto"/>
    </w:pPr>
    <w:rPr>
      <w:rFonts w:ascii="標楷體" w:hAnsi="標楷體" w:cs="新細明體"/>
      <w:kern w:val="0"/>
      <w:sz w:val="24"/>
      <w:lang w:bidi="ar-SA"/>
    </w:rPr>
  </w:style>
  <w:style w:type="paragraph" w:customStyle="1" w:styleId="xl148">
    <w:name w:val="xl148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uppressAutoHyphens w:val="0"/>
      <w:autoSpaceDN/>
      <w:spacing w:before="100" w:beforeAutospacing="1" w:after="100" w:afterAutospacing="1"/>
      <w:textAlignment w:val="auto"/>
    </w:pPr>
    <w:rPr>
      <w:rFonts w:ascii="新細明體" w:eastAsia="新細明體" w:hAnsi="新細明體" w:cs="新細明體"/>
      <w:kern w:val="0"/>
      <w:sz w:val="24"/>
      <w:lang w:bidi="ar-SA"/>
    </w:rPr>
  </w:style>
  <w:style w:type="paragraph" w:customStyle="1" w:styleId="xl149">
    <w:name w:val="xl149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ascii="新細明體" w:eastAsia="新細明體" w:hAnsi="新細明體" w:cs="新細明體"/>
      <w:kern w:val="0"/>
      <w:sz w:val="24"/>
      <w:lang w:bidi="ar-SA"/>
    </w:rPr>
  </w:style>
  <w:style w:type="paragraph" w:customStyle="1" w:styleId="xl150">
    <w:name w:val="xl150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ascii="新細明體" w:eastAsia="新細明體" w:hAnsi="新細明體" w:cs="新細明體"/>
      <w:kern w:val="0"/>
      <w:sz w:val="24"/>
      <w:lang w:bidi="ar-SA"/>
    </w:rPr>
  </w:style>
  <w:style w:type="paragraph" w:customStyle="1" w:styleId="xl151">
    <w:name w:val="xl151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auto"/>
    </w:pPr>
    <w:rPr>
      <w:rFonts w:ascii="新細明體" w:eastAsia="新細明體" w:hAnsi="新細明體" w:cs="新細明體"/>
      <w:kern w:val="0"/>
      <w:sz w:val="24"/>
      <w:lang w:bidi="ar-SA"/>
    </w:rPr>
  </w:style>
  <w:style w:type="paragraph" w:customStyle="1" w:styleId="xl152">
    <w:name w:val="xl152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uppressAutoHyphens w:val="0"/>
      <w:autoSpaceDN/>
      <w:spacing w:before="100" w:beforeAutospacing="1" w:after="100" w:afterAutospacing="1"/>
      <w:jc w:val="center"/>
      <w:textAlignment w:val="auto"/>
    </w:pPr>
    <w:rPr>
      <w:rFonts w:ascii="新細明體" w:eastAsia="新細明體" w:hAnsi="新細明體" w:cs="新細明體"/>
      <w:kern w:val="0"/>
      <w:sz w:val="24"/>
      <w:lang w:bidi="ar-SA"/>
    </w:rPr>
  </w:style>
  <w:style w:type="paragraph" w:customStyle="1" w:styleId="xl153">
    <w:name w:val="xl153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uppressAutoHyphens w:val="0"/>
      <w:autoSpaceDN/>
      <w:spacing w:before="100" w:beforeAutospacing="1" w:after="100" w:afterAutospacing="1"/>
      <w:jc w:val="center"/>
      <w:textAlignment w:val="auto"/>
    </w:pPr>
    <w:rPr>
      <w:rFonts w:ascii="新細明體" w:eastAsia="新細明體" w:hAnsi="新細明體" w:cs="新細明體"/>
      <w:kern w:val="0"/>
      <w:sz w:val="24"/>
      <w:lang w:bidi="ar-SA"/>
    </w:rPr>
  </w:style>
  <w:style w:type="paragraph" w:customStyle="1" w:styleId="xl154">
    <w:name w:val="xl154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uppressAutoHyphens w:val="0"/>
      <w:autoSpaceDN/>
      <w:spacing w:before="100" w:beforeAutospacing="1" w:after="100" w:afterAutospacing="1"/>
      <w:jc w:val="center"/>
      <w:textAlignment w:val="auto"/>
    </w:pPr>
    <w:rPr>
      <w:rFonts w:ascii="新細明體" w:eastAsia="新細明體" w:hAnsi="新細明體" w:cs="新細明體"/>
      <w:kern w:val="0"/>
      <w:sz w:val="24"/>
      <w:lang w:bidi="ar-SA"/>
    </w:rPr>
  </w:style>
  <w:style w:type="paragraph" w:customStyle="1" w:styleId="-1">
    <w:name w:val="內文-1"/>
    <w:basedOn w:val="a0"/>
    <w:rsid w:val="006A5BF5"/>
    <w:pPr>
      <w:suppressAutoHyphens w:val="0"/>
      <w:autoSpaceDN/>
      <w:adjustRightInd w:val="0"/>
      <w:spacing w:line="360" w:lineRule="exact"/>
      <w:ind w:firstLine="454"/>
      <w:jc w:val="both"/>
      <w:textAlignment w:val="auto"/>
    </w:pPr>
    <w:rPr>
      <w:rFonts w:eastAsia="華康中明體" w:cs="Times New Roman"/>
      <w:kern w:val="0"/>
      <w:sz w:val="21"/>
      <w:szCs w:val="20"/>
      <w:lang w:bidi="ar-SA"/>
    </w:rPr>
  </w:style>
  <w:style w:type="paragraph" w:customStyle="1" w:styleId="afffff0">
    <w:name w:val="表格"/>
    <w:basedOn w:val="-1"/>
    <w:rsid w:val="006A5BF5"/>
    <w:pPr>
      <w:spacing w:line="0" w:lineRule="atLeast"/>
      <w:ind w:firstLine="0"/>
      <w:jc w:val="left"/>
    </w:pPr>
    <w:rPr>
      <w:sz w:val="18"/>
    </w:rPr>
  </w:style>
  <w:style w:type="character" w:customStyle="1" w:styleId="afffff1">
    <w:name w:val="編號字元"/>
    <w:rsid w:val="006A5BF5"/>
  </w:style>
  <w:style w:type="character" w:customStyle="1" w:styleId="afffff2">
    <w:name w:val="使用者輸入"/>
    <w:rsid w:val="006A5BF5"/>
    <w:rPr>
      <w:rFonts w:ascii="Courier New" w:eastAsia="細明體" w:hAnsi="Courier New" w:cs="Courier New"/>
    </w:rPr>
  </w:style>
  <w:style w:type="character" w:customStyle="1" w:styleId="afffff3">
    <w:name w:val="電傳打字"/>
    <w:rsid w:val="006A5BF5"/>
    <w:rPr>
      <w:rFonts w:ascii="Courier New" w:eastAsia="細明體" w:hAnsi="Courier New" w:cs="Courier New"/>
    </w:rPr>
  </w:style>
  <w:style w:type="character" w:customStyle="1" w:styleId="1f2">
    <w:name w:val="引文1"/>
    <w:rsid w:val="006A5BF5"/>
    <w:rPr>
      <w:i/>
      <w:iCs/>
    </w:rPr>
  </w:style>
  <w:style w:type="character" w:customStyle="1" w:styleId="afffff4">
    <w:name w:val="可變"/>
    <w:rsid w:val="006A5BF5"/>
    <w:rPr>
      <w:i/>
      <w:iCs/>
    </w:rPr>
  </w:style>
  <w:style w:type="character" w:customStyle="1" w:styleId="afffff5">
    <w:name w:val="源碼"/>
    <w:rsid w:val="006A5BF5"/>
    <w:rPr>
      <w:rFonts w:ascii="Liberation Mono" w:eastAsia="細明體" w:hAnsi="Liberation Mono" w:cs="Liberation Mono"/>
    </w:rPr>
  </w:style>
  <w:style w:type="character" w:customStyle="1" w:styleId="afffff6">
    <w:name w:val="定義"/>
    <w:rsid w:val="006A5BF5"/>
  </w:style>
  <w:style w:type="character" w:customStyle="1" w:styleId="afffff7">
    <w:name w:val="注音表示"/>
    <w:rsid w:val="006A5BF5"/>
    <w:rPr>
      <w:sz w:val="12"/>
      <w:szCs w:val="12"/>
      <w:u w:val="none"/>
      <w:em w:val="none"/>
    </w:rPr>
  </w:style>
  <w:style w:type="character" w:customStyle="1" w:styleId="afffff8">
    <w:name w:val="註腳字元"/>
    <w:rsid w:val="006A5BF5"/>
  </w:style>
  <w:style w:type="character" w:customStyle="1" w:styleId="afffff9">
    <w:name w:val="範例"/>
    <w:rsid w:val="006A5BF5"/>
    <w:rPr>
      <w:rFonts w:ascii="Liberation Mono" w:eastAsia="細明體" w:hAnsi="Liberation Mono" w:cs="Liberation Mono"/>
    </w:rPr>
  </w:style>
  <w:style w:type="character" w:customStyle="1" w:styleId="afffffa">
    <w:name w:val="預留位置"/>
    <w:rsid w:val="006A5BF5"/>
    <w:rPr>
      <w:smallCaps/>
      <w:color w:val="008080"/>
      <w:u w:val="dotted"/>
    </w:rPr>
  </w:style>
  <w:style w:type="character" w:customStyle="1" w:styleId="1f3">
    <w:name w:val="項目符號1"/>
    <w:rsid w:val="006A5BF5"/>
    <w:rPr>
      <w:rFonts w:ascii="OpenSymbol" w:eastAsia="OpenSymbol" w:hAnsi="OpenSymbol" w:cs="OpenSymbol"/>
    </w:rPr>
  </w:style>
  <w:style w:type="character" w:customStyle="1" w:styleId="afffffb">
    <w:name w:val="圖表標示字元"/>
    <w:rsid w:val="006A5BF5"/>
  </w:style>
  <w:style w:type="character" w:customStyle="1" w:styleId="afffffc">
    <w:name w:val="①Ⓐ  字型"/>
    <w:rsid w:val="006A5BF5"/>
    <w:rPr>
      <w:rFonts w:ascii="MS Mincho" w:eastAsia="MS Mincho" w:hAnsi="MS Mincho"/>
    </w:rPr>
  </w:style>
  <w:style w:type="character" w:customStyle="1" w:styleId="afffffd">
    <w:name w:val="主要索引條目"/>
    <w:rsid w:val="006A5BF5"/>
    <w:rPr>
      <w:b/>
      <w:bCs/>
    </w:rPr>
  </w:style>
  <w:style w:type="character" w:customStyle="1" w:styleId="16PT">
    <w:name w:val="16PT"/>
    <w:rsid w:val="006A5BF5"/>
    <w:rPr>
      <w:sz w:val="32"/>
    </w:rPr>
  </w:style>
  <w:style w:type="character" w:customStyle="1" w:styleId="12PT">
    <w:name w:val="12PT"/>
    <w:rsid w:val="006A5BF5"/>
    <w:rPr>
      <w:sz w:val="24"/>
    </w:rPr>
  </w:style>
  <w:style w:type="character" w:customStyle="1" w:styleId="14PT">
    <w:name w:val="14PT"/>
    <w:rsid w:val="006A5BF5"/>
    <w:rPr>
      <w:b w:val="0"/>
      <w:bCs w:val="0"/>
    </w:rPr>
  </w:style>
  <w:style w:type="character" w:customStyle="1" w:styleId="18PT">
    <w:name w:val="18PT"/>
    <w:rsid w:val="006A5BF5"/>
    <w:rPr>
      <w:sz w:val="36"/>
    </w:rPr>
  </w:style>
  <w:style w:type="character" w:styleId="afffffe">
    <w:name w:val="footnote reference"/>
    <w:rsid w:val="006A5BF5"/>
    <w:rPr>
      <w:vertAlign w:val="superscript"/>
    </w:rPr>
  </w:style>
  <w:style w:type="character" w:customStyle="1" w:styleId="WW8Num9z0">
    <w:name w:val="WW8Num9z0"/>
    <w:rsid w:val="006A5BF5"/>
  </w:style>
  <w:style w:type="character" w:customStyle="1" w:styleId="WW8Num9z1">
    <w:name w:val="WW8Num9z1"/>
    <w:rsid w:val="006A5BF5"/>
  </w:style>
  <w:style w:type="character" w:customStyle="1" w:styleId="WW8Num9z2">
    <w:name w:val="WW8Num9z2"/>
    <w:rsid w:val="006A5BF5"/>
  </w:style>
  <w:style w:type="character" w:customStyle="1" w:styleId="WW8Num9z3">
    <w:name w:val="WW8Num9z3"/>
    <w:rsid w:val="006A5BF5"/>
  </w:style>
  <w:style w:type="character" w:customStyle="1" w:styleId="WW8Num9z4">
    <w:name w:val="WW8Num9z4"/>
    <w:rsid w:val="006A5BF5"/>
  </w:style>
  <w:style w:type="character" w:customStyle="1" w:styleId="WW8Num9z5">
    <w:name w:val="WW8Num9z5"/>
    <w:rsid w:val="006A5BF5"/>
  </w:style>
  <w:style w:type="character" w:customStyle="1" w:styleId="WW8Num9z6">
    <w:name w:val="WW8Num9z6"/>
    <w:rsid w:val="006A5BF5"/>
  </w:style>
  <w:style w:type="character" w:customStyle="1" w:styleId="WW8Num9z7">
    <w:name w:val="WW8Num9z7"/>
    <w:rsid w:val="006A5BF5"/>
  </w:style>
  <w:style w:type="character" w:customStyle="1" w:styleId="WW8Num9z8">
    <w:name w:val="WW8Num9z8"/>
    <w:rsid w:val="006A5BF5"/>
  </w:style>
  <w:style w:type="character" w:customStyle="1" w:styleId="Character20style">
    <w:name w:val="Character_20_style"/>
    <w:rsid w:val="006A5BF5"/>
  </w:style>
  <w:style w:type="character" w:customStyle="1" w:styleId="affffff">
    <w:name w:val="索引連結"/>
    <w:rsid w:val="006A5BF5"/>
  </w:style>
  <w:style w:type="character" w:customStyle="1" w:styleId="WW8Num31z0">
    <w:name w:val="WW8Num31z0"/>
    <w:rsid w:val="006A5BF5"/>
    <w:rPr>
      <w:rFonts w:eastAsia="標楷體"/>
      <w:kern w:val="1"/>
      <w:sz w:val="28"/>
      <w:szCs w:val="36"/>
    </w:rPr>
  </w:style>
  <w:style w:type="character" w:customStyle="1" w:styleId="WW8Num31z1">
    <w:name w:val="WW8Num31z1"/>
    <w:rsid w:val="006A5BF5"/>
  </w:style>
  <w:style w:type="character" w:customStyle="1" w:styleId="WW8Num31z2">
    <w:name w:val="WW8Num31z2"/>
    <w:rsid w:val="006A5BF5"/>
  </w:style>
  <w:style w:type="character" w:customStyle="1" w:styleId="WW8Num31z3">
    <w:name w:val="WW8Num31z3"/>
    <w:rsid w:val="006A5BF5"/>
  </w:style>
  <w:style w:type="character" w:customStyle="1" w:styleId="WW8Num31z4">
    <w:name w:val="WW8Num31z4"/>
    <w:rsid w:val="006A5BF5"/>
  </w:style>
  <w:style w:type="character" w:customStyle="1" w:styleId="WW8Num31z5">
    <w:name w:val="WW8Num31z5"/>
    <w:rsid w:val="006A5BF5"/>
  </w:style>
  <w:style w:type="character" w:customStyle="1" w:styleId="WW8Num31z6">
    <w:name w:val="WW8Num31z6"/>
    <w:rsid w:val="006A5BF5"/>
  </w:style>
  <w:style w:type="character" w:customStyle="1" w:styleId="WW8Num31z7">
    <w:name w:val="WW8Num31z7"/>
    <w:rsid w:val="006A5BF5"/>
  </w:style>
  <w:style w:type="character" w:customStyle="1" w:styleId="WW8Num31z8">
    <w:name w:val="WW8Num31z8"/>
    <w:rsid w:val="006A5BF5"/>
  </w:style>
  <w:style w:type="character" w:customStyle="1" w:styleId="WW8Num28z0">
    <w:name w:val="WW8Num28z0"/>
    <w:rsid w:val="006A5BF5"/>
    <w:rPr>
      <w:rFonts w:eastAsia="標楷體"/>
      <w:kern w:val="1"/>
      <w:sz w:val="28"/>
      <w:szCs w:val="36"/>
    </w:rPr>
  </w:style>
  <w:style w:type="character" w:customStyle="1" w:styleId="WW8Num28z1">
    <w:name w:val="WW8Num28z1"/>
    <w:rsid w:val="006A5BF5"/>
  </w:style>
  <w:style w:type="character" w:customStyle="1" w:styleId="WW8Num28z2">
    <w:name w:val="WW8Num28z2"/>
    <w:rsid w:val="006A5BF5"/>
  </w:style>
  <w:style w:type="character" w:customStyle="1" w:styleId="WW8Num28z3">
    <w:name w:val="WW8Num28z3"/>
    <w:rsid w:val="006A5BF5"/>
  </w:style>
  <w:style w:type="character" w:customStyle="1" w:styleId="WW8Num28z4">
    <w:name w:val="WW8Num28z4"/>
    <w:rsid w:val="006A5BF5"/>
  </w:style>
  <w:style w:type="character" w:customStyle="1" w:styleId="WW8Num28z5">
    <w:name w:val="WW8Num28z5"/>
    <w:rsid w:val="006A5BF5"/>
  </w:style>
  <w:style w:type="character" w:customStyle="1" w:styleId="WW8Num28z6">
    <w:name w:val="WW8Num28z6"/>
    <w:rsid w:val="006A5BF5"/>
  </w:style>
  <w:style w:type="character" w:customStyle="1" w:styleId="WW8Num28z7">
    <w:name w:val="WW8Num28z7"/>
    <w:rsid w:val="006A5BF5"/>
  </w:style>
  <w:style w:type="character" w:customStyle="1" w:styleId="WW8Num28z8">
    <w:name w:val="WW8Num28z8"/>
    <w:rsid w:val="006A5BF5"/>
  </w:style>
  <w:style w:type="character" w:customStyle="1" w:styleId="WW8Num20z0">
    <w:name w:val="WW8Num20z0"/>
    <w:rsid w:val="006A5BF5"/>
    <w:rPr>
      <w:sz w:val="22"/>
      <w:szCs w:val="22"/>
    </w:rPr>
  </w:style>
  <w:style w:type="character" w:customStyle="1" w:styleId="WW8Num20z1">
    <w:name w:val="WW8Num20z1"/>
    <w:rsid w:val="006A5BF5"/>
  </w:style>
  <w:style w:type="character" w:customStyle="1" w:styleId="WW8Num20z2">
    <w:name w:val="WW8Num20z2"/>
    <w:rsid w:val="006A5BF5"/>
  </w:style>
  <w:style w:type="character" w:customStyle="1" w:styleId="WW8Num20z3">
    <w:name w:val="WW8Num20z3"/>
    <w:rsid w:val="006A5BF5"/>
  </w:style>
  <w:style w:type="character" w:customStyle="1" w:styleId="WW8Num20z4">
    <w:name w:val="WW8Num20z4"/>
    <w:rsid w:val="006A5BF5"/>
  </w:style>
  <w:style w:type="character" w:customStyle="1" w:styleId="WW8Num20z5">
    <w:name w:val="WW8Num20z5"/>
    <w:rsid w:val="006A5BF5"/>
  </w:style>
  <w:style w:type="character" w:customStyle="1" w:styleId="WW8Num20z6">
    <w:name w:val="WW8Num20z6"/>
    <w:rsid w:val="006A5BF5"/>
  </w:style>
  <w:style w:type="character" w:customStyle="1" w:styleId="WW8Num20z7">
    <w:name w:val="WW8Num20z7"/>
    <w:rsid w:val="006A5BF5"/>
  </w:style>
  <w:style w:type="character" w:customStyle="1" w:styleId="WW8Num20z8">
    <w:name w:val="WW8Num20z8"/>
    <w:rsid w:val="006A5BF5"/>
  </w:style>
  <w:style w:type="character" w:customStyle="1" w:styleId="WW8Num38z0">
    <w:name w:val="WW8Num38z0"/>
    <w:rsid w:val="006A5BF5"/>
    <w:rPr>
      <w:sz w:val="22"/>
      <w:szCs w:val="22"/>
    </w:rPr>
  </w:style>
  <w:style w:type="character" w:customStyle="1" w:styleId="WW8Num38z1">
    <w:name w:val="WW8Num38z1"/>
    <w:rsid w:val="006A5BF5"/>
  </w:style>
  <w:style w:type="character" w:customStyle="1" w:styleId="WW8Num38z2">
    <w:name w:val="WW8Num38z2"/>
    <w:rsid w:val="006A5BF5"/>
  </w:style>
  <w:style w:type="character" w:customStyle="1" w:styleId="WW8Num38z3">
    <w:name w:val="WW8Num38z3"/>
    <w:rsid w:val="006A5BF5"/>
  </w:style>
  <w:style w:type="character" w:customStyle="1" w:styleId="WW8Num38z4">
    <w:name w:val="WW8Num38z4"/>
    <w:rsid w:val="006A5BF5"/>
  </w:style>
  <w:style w:type="character" w:customStyle="1" w:styleId="WW8Num38z5">
    <w:name w:val="WW8Num38z5"/>
    <w:rsid w:val="006A5BF5"/>
  </w:style>
  <w:style w:type="character" w:customStyle="1" w:styleId="WW8Num38z6">
    <w:name w:val="WW8Num38z6"/>
    <w:rsid w:val="006A5BF5"/>
  </w:style>
  <w:style w:type="character" w:customStyle="1" w:styleId="WW8Num38z7">
    <w:name w:val="WW8Num38z7"/>
    <w:rsid w:val="006A5BF5"/>
  </w:style>
  <w:style w:type="character" w:customStyle="1" w:styleId="WW8Num38z8">
    <w:name w:val="WW8Num38z8"/>
    <w:rsid w:val="006A5BF5"/>
  </w:style>
  <w:style w:type="character" w:customStyle="1" w:styleId="WW8Num3z0">
    <w:name w:val="WW8Num3z0"/>
    <w:rsid w:val="006A5BF5"/>
  </w:style>
  <w:style w:type="character" w:customStyle="1" w:styleId="WW8Num3z1">
    <w:name w:val="WW8Num3z1"/>
    <w:rsid w:val="006A5BF5"/>
  </w:style>
  <w:style w:type="character" w:customStyle="1" w:styleId="WW8Num3z2">
    <w:name w:val="WW8Num3z2"/>
    <w:rsid w:val="006A5BF5"/>
  </w:style>
  <w:style w:type="character" w:customStyle="1" w:styleId="WW8Num3z3">
    <w:name w:val="WW8Num3z3"/>
    <w:rsid w:val="006A5BF5"/>
  </w:style>
  <w:style w:type="character" w:customStyle="1" w:styleId="WW8Num3z4">
    <w:name w:val="WW8Num3z4"/>
    <w:rsid w:val="006A5BF5"/>
  </w:style>
  <w:style w:type="character" w:customStyle="1" w:styleId="WW8Num3z5">
    <w:name w:val="WW8Num3z5"/>
    <w:rsid w:val="006A5BF5"/>
  </w:style>
  <w:style w:type="character" w:customStyle="1" w:styleId="WW8Num3z6">
    <w:name w:val="WW8Num3z6"/>
    <w:rsid w:val="006A5BF5"/>
  </w:style>
  <w:style w:type="character" w:customStyle="1" w:styleId="WW8Num3z7">
    <w:name w:val="WW8Num3z7"/>
    <w:rsid w:val="006A5BF5"/>
  </w:style>
  <w:style w:type="character" w:customStyle="1" w:styleId="WW8Num3z8">
    <w:name w:val="WW8Num3z8"/>
    <w:rsid w:val="006A5BF5"/>
  </w:style>
  <w:style w:type="character" w:customStyle="1" w:styleId="WW8Num15z0">
    <w:name w:val="WW8Num15z0"/>
    <w:rsid w:val="006A5BF5"/>
    <w:rPr>
      <w:sz w:val="22"/>
      <w:szCs w:val="22"/>
    </w:rPr>
  </w:style>
  <w:style w:type="character" w:customStyle="1" w:styleId="WW8Num15z1">
    <w:name w:val="WW8Num15z1"/>
    <w:rsid w:val="006A5BF5"/>
  </w:style>
  <w:style w:type="character" w:customStyle="1" w:styleId="WW8Num15z2">
    <w:name w:val="WW8Num15z2"/>
    <w:rsid w:val="006A5BF5"/>
  </w:style>
  <w:style w:type="character" w:customStyle="1" w:styleId="WW8Num15z3">
    <w:name w:val="WW8Num15z3"/>
    <w:rsid w:val="006A5BF5"/>
  </w:style>
  <w:style w:type="character" w:customStyle="1" w:styleId="WW8Num15z4">
    <w:name w:val="WW8Num15z4"/>
    <w:rsid w:val="006A5BF5"/>
  </w:style>
  <w:style w:type="character" w:customStyle="1" w:styleId="WW8Num15z5">
    <w:name w:val="WW8Num15z5"/>
    <w:rsid w:val="006A5BF5"/>
  </w:style>
  <w:style w:type="character" w:customStyle="1" w:styleId="WW8Num15z6">
    <w:name w:val="WW8Num15z6"/>
    <w:rsid w:val="006A5BF5"/>
  </w:style>
  <w:style w:type="character" w:customStyle="1" w:styleId="WW8Num15z7">
    <w:name w:val="WW8Num15z7"/>
    <w:rsid w:val="006A5BF5"/>
  </w:style>
  <w:style w:type="character" w:customStyle="1" w:styleId="WW8Num15z8">
    <w:name w:val="WW8Num15z8"/>
    <w:rsid w:val="006A5BF5"/>
  </w:style>
  <w:style w:type="character" w:customStyle="1" w:styleId="WW8Num2z0">
    <w:name w:val="WW8Num2z0"/>
    <w:rsid w:val="006A5BF5"/>
  </w:style>
  <w:style w:type="character" w:customStyle="1" w:styleId="WW8Num2z1">
    <w:name w:val="WW8Num2z1"/>
    <w:rsid w:val="006A5BF5"/>
  </w:style>
  <w:style w:type="character" w:customStyle="1" w:styleId="WW8Num2z2">
    <w:name w:val="WW8Num2z2"/>
    <w:rsid w:val="006A5BF5"/>
  </w:style>
  <w:style w:type="character" w:customStyle="1" w:styleId="WW8Num2z3">
    <w:name w:val="WW8Num2z3"/>
    <w:rsid w:val="006A5BF5"/>
  </w:style>
  <w:style w:type="character" w:customStyle="1" w:styleId="WW8Num2z4">
    <w:name w:val="WW8Num2z4"/>
    <w:rsid w:val="006A5BF5"/>
  </w:style>
  <w:style w:type="character" w:customStyle="1" w:styleId="WW8Num2z5">
    <w:name w:val="WW8Num2z5"/>
    <w:rsid w:val="006A5BF5"/>
  </w:style>
  <w:style w:type="character" w:customStyle="1" w:styleId="WW8Num2z6">
    <w:name w:val="WW8Num2z6"/>
    <w:rsid w:val="006A5BF5"/>
  </w:style>
  <w:style w:type="character" w:customStyle="1" w:styleId="WW8Num2z7">
    <w:name w:val="WW8Num2z7"/>
    <w:rsid w:val="006A5BF5"/>
  </w:style>
  <w:style w:type="character" w:customStyle="1" w:styleId="WW8Num2z8">
    <w:name w:val="WW8Num2z8"/>
    <w:rsid w:val="006A5BF5"/>
  </w:style>
  <w:style w:type="character" w:customStyle="1" w:styleId="WW8Num18z0">
    <w:name w:val="WW8Num18z0"/>
    <w:rsid w:val="006A5BF5"/>
    <w:rPr>
      <w:rFonts w:eastAsia="標楷體"/>
      <w:kern w:val="1"/>
      <w:sz w:val="28"/>
      <w:szCs w:val="36"/>
    </w:rPr>
  </w:style>
  <w:style w:type="character" w:customStyle="1" w:styleId="WW8Num18z1">
    <w:name w:val="WW8Num18z1"/>
    <w:rsid w:val="006A5BF5"/>
  </w:style>
  <w:style w:type="character" w:customStyle="1" w:styleId="WW8Num18z2">
    <w:name w:val="WW8Num18z2"/>
    <w:rsid w:val="006A5BF5"/>
  </w:style>
  <w:style w:type="character" w:customStyle="1" w:styleId="WW8Num18z3">
    <w:name w:val="WW8Num18z3"/>
    <w:rsid w:val="006A5BF5"/>
  </w:style>
  <w:style w:type="character" w:customStyle="1" w:styleId="WW8Num18z4">
    <w:name w:val="WW8Num18z4"/>
    <w:rsid w:val="006A5BF5"/>
  </w:style>
  <w:style w:type="character" w:customStyle="1" w:styleId="WW8Num18z5">
    <w:name w:val="WW8Num18z5"/>
    <w:rsid w:val="006A5BF5"/>
  </w:style>
  <w:style w:type="character" w:customStyle="1" w:styleId="WW8Num18z6">
    <w:name w:val="WW8Num18z6"/>
    <w:rsid w:val="006A5BF5"/>
  </w:style>
  <w:style w:type="character" w:customStyle="1" w:styleId="WW8Num18z7">
    <w:name w:val="WW8Num18z7"/>
    <w:rsid w:val="006A5BF5"/>
  </w:style>
  <w:style w:type="character" w:customStyle="1" w:styleId="WW8Num18z8">
    <w:name w:val="WW8Num18z8"/>
    <w:rsid w:val="006A5BF5"/>
  </w:style>
  <w:style w:type="character" w:customStyle="1" w:styleId="WW8Num24z0">
    <w:name w:val="WW8Num24z0"/>
    <w:rsid w:val="006A5BF5"/>
    <w:rPr>
      <w:bCs/>
      <w:kern w:val="1"/>
      <w:sz w:val="28"/>
      <w:szCs w:val="28"/>
    </w:rPr>
  </w:style>
  <w:style w:type="character" w:customStyle="1" w:styleId="WW8Num24z1">
    <w:name w:val="WW8Num24z1"/>
    <w:rsid w:val="006A5BF5"/>
  </w:style>
  <w:style w:type="character" w:customStyle="1" w:styleId="WW8Num24z2">
    <w:name w:val="WW8Num24z2"/>
    <w:rsid w:val="006A5BF5"/>
  </w:style>
  <w:style w:type="character" w:customStyle="1" w:styleId="WW8Num24z3">
    <w:name w:val="WW8Num24z3"/>
    <w:rsid w:val="006A5BF5"/>
  </w:style>
  <w:style w:type="character" w:customStyle="1" w:styleId="WW8Num24z4">
    <w:name w:val="WW8Num24z4"/>
    <w:rsid w:val="006A5BF5"/>
  </w:style>
  <w:style w:type="character" w:customStyle="1" w:styleId="WW8Num24z5">
    <w:name w:val="WW8Num24z5"/>
    <w:rsid w:val="006A5BF5"/>
  </w:style>
  <w:style w:type="character" w:customStyle="1" w:styleId="WW8Num24z6">
    <w:name w:val="WW8Num24z6"/>
    <w:rsid w:val="006A5BF5"/>
  </w:style>
  <w:style w:type="character" w:customStyle="1" w:styleId="WW8Num24z7">
    <w:name w:val="WW8Num24z7"/>
    <w:rsid w:val="006A5BF5"/>
  </w:style>
  <w:style w:type="character" w:customStyle="1" w:styleId="WW8Num24z8">
    <w:name w:val="WW8Num24z8"/>
    <w:rsid w:val="006A5BF5"/>
  </w:style>
  <w:style w:type="character" w:customStyle="1" w:styleId="WW8Num16z0">
    <w:name w:val="WW8Num16z0"/>
    <w:rsid w:val="006A5BF5"/>
    <w:rPr>
      <w:bCs/>
      <w:kern w:val="1"/>
      <w:sz w:val="28"/>
      <w:szCs w:val="28"/>
    </w:rPr>
  </w:style>
  <w:style w:type="character" w:customStyle="1" w:styleId="WW8Num16z1">
    <w:name w:val="WW8Num16z1"/>
    <w:rsid w:val="006A5BF5"/>
  </w:style>
  <w:style w:type="character" w:customStyle="1" w:styleId="WW8Num16z2">
    <w:name w:val="WW8Num16z2"/>
    <w:rsid w:val="006A5BF5"/>
  </w:style>
  <w:style w:type="character" w:customStyle="1" w:styleId="WW8Num16z3">
    <w:name w:val="WW8Num16z3"/>
    <w:rsid w:val="006A5BF5"/>
  </w:style>
  <w:style w:type="character" w:customStyle="1" w:styleId="WW8Num16z4">
    <w:name w:val="WW8Num16z4"/>
    <w:rsid w:val="006A5BF5"/>
  </w:style>
  <w:style w:type="character" w:customStyle="1" w:styleId="WW8Num16z5">
    <w:name w:val="WW8Num16z5"/>
    <w:rsid w:val="006A5BF5"/>
  </w:style>
  <w:style w:type="character" w:customStyle="1" w:styleId="WW8Num16z6">
    <w:name w:val="WW8Num16z6"/>
    <w:rsid w:val="006A5BF5"/>
  </w:style>
  <w:style w:type="character" w:customStyle="1" w:styleId="WW8Num16z7">
    <w:name w:val="WW8Num16z7"/>
    <w:rsid w:val="006A5BF5"/>
  </w:style>
  <w:style w:type="character" w:customStyle="1" w:styleId="WW8Num16z8">
    <w:name w:val="WW8Num16z8"/>
    <w:rsid w:val="006A5BF5"/>
  </w:style>
  <w:style w:type="character" w:customStyle="1" w:styleId="WW8Num34z0">
    <w:name w:val="WW8Num34z0"/>
    <w:rsid w:val="006A5BF5"/>
    <w:rPr>
      <w:rFonts w:eastAsia="標楷體"/>
      <w:kern w:val="1"/>
      <w:sz w:val="28"/>
      <w:szCs w:val="36"/>
    </w:rPr>
  </w:style>
  <w:style w:type="character" w:customStyle="1" w:styleId="WW8Num34z1">
    <w:name w:val="WW8Num34z1"/>
    <w:rsid w:val="006A5BF5"/>
  </w:style>
  <w:style w:type="character" w:customStyle="1" w:styleId="WW8Num34z2">
    <w:name w:val="WW8Num34z2"/>
    <w:rsid w:val="006A5BF5"/>
  </w:style>
  <w:style w:type="character" w:customStyle="1" w:styleId="WW8Num34z3">
    <w:name w:val="WW8Num34z3"/>
    <w:rsid w:val="006A5BF5"/>
  </w:style>
  <w:style w:type="character" w:customStyle="1" w:styleId="WW8Num34z4">
    <w:name w:val="WW8Num34z4"/>
    <w:rsid w:val="006A5BF5"/>
  </w:style>
  <w:style w:type="character" w:customStyle="1" w:styleId="WW8Num34z5">
    <w:name w:val="WW8Num34z5"/>
    <w:rsid w:val="006A5BF5"/>
  </w:style>
  <w:style w:type="character" w:customStyle="1" w:styleId="WW8Num34z6">
    <w:name w:val="WW8Num34z6"/>
    <w:rsid w:val="006A5BF5"/>
  </w:style>
  <w:style w:type="character" w:customStyle="1" w:styleId="WW8Num34z7">
    <w:name w:val="WW8Num34z7"/>
    <w:rsid w:val="006A5BF5"/>
  </w:style>
  <w:style w:type="character" w:customStyle="1" w:styleId="WW8Num34z8">
    <w:name w:val="WW8Num34z8"/>
    <w:rsid w:val="006A5BF5"/>
  </w:style>
  <w:style w:type="character" w:customStyle="1" w:styleId="WW8Num22z0">
    <w:name w:val="WW8Num22z0"/>
    <w:rsid w:val="006A5BF5"/>
    <w:rPr>
      <w:rFonts w:eastAsia="標楷體"/>
      <w:kern w:val="1"/>
      <w:sz w:val="28"/>
      <w:szCs w:val="36"/>
    </w:rPr>
  </w:style>
  <w:style w:type="character" w:customStyle="1" w:styleId="WW8Num22z1">
    <w:name w:val="WW8Num22z1"/>
    <w:rsid w:val="006A5BF5"/>
  </w:style>
  <w:style w:type="character" w:customStyle="1" w:styleId="WW8Num22z2">
    <w:name w:val="WW8Num22z2"/>
    <w:rsid w:val="006A5BF5"/>
  </w:style>
  <w:style w:type="character" w:customStyle="1" w:styleId="WW8Num22z3">
    <w:name w:val="WW8Num22z3"/>
    <w:rsid w:val="006A5BF5"/>
  </w:style>
  <w:style w:type="character" w:customStyle="1" w:styleId="WW8Num22z4">
    <w:name w:val="WW8Num22z4"/>
    <w:rsid w:val="006A5BF5"/>
  </w:style>
  <w:style w:type="character" w:customStyle="1" w:styleId="WW8Num22z5">
    <w:name w:val="WW8Num22z5"/>
    <w:rsid w:val="006A5BF5"/>
  </w:style>
  <w:style w:type="character" w:customStyle="1" w:styleId="WW8Num22z6">
    <w:name w:val="WW8Num22z6"/>
    <w:rsid w:val="006A5BF5"/>
  </w:style>
  <w:style w:type="character" w:customStyle="1" w:styleId="WW8Num22z7">
    <w:name w:val="WW8Num22z7"/>
    <w:rsid w:val="006A5BF5"/>
  </w:style>
  <w:style w:type="character" w:customStyle="1" w:styleId="WW8Num22z8">
    <w:name w:val="WW8Num22z8"/>
    <w:rsid w:val="006A5BF5"/>
  </w:style>
  <w:style w:type="character" w:customStyle="1" w:styleId="WW8Num14z0">
    <w:name w:val="WW8Num14z0"/>
    <w:rsid w:val="006A5BF5"/>
  </w:style>
  <w:style w:type="character" w:customStyle="1" w:styleId="WW8Num14z1">
    <w:name w:val="WW8Num14z1"/>
    <w:rsid w:val="006A5BF5"/>
  </w:style>
  <w:style w:type="character" w:customStyle="1" w:styleId="WW8Num14z2">
    <w:name w:val="WW8Num14z2"/>
    <w:rsid w:val="006A5BF5"/>
  </w:style>
  <w:style w:type="character" w:customStyle="1" w:styleId="WW8Num14z3">
    <w:name w:val="WW8Num14z3"/>
    <w:rsid w:val="006A5BF5"/>
  </w:style>
  <w:style w:type="character" w:customStyle="1" w:styleId="WW8Num14z4">
    <w:name w:val="WW8Num14z4"/>
    <w:rsid w:val="006A5BF5"/>
  </w:style>
  <w:style w:type="character" w:customStyle="1" w:styleId="WW8Num14z5">
    <w:name w:val="WW8Num14z5"/>
    <w:rsid w:val="006A5BF5"/>
  </w:style>
  <w:style w:type="character" w:customStyle="1" w:styleId="WW8Num14z6">
    <w:name w:val="WW8Num14z6"/>
    <w:rsid w:val="006A5BF5"/>
  </w:style>
  <w:style w:type="character" w:customStyle="1" w:styleId="WW8Num14z7">
    <w:name w:val="WW8Num14z7"/>
    <w:rsid w:val="006A5BF5"/>
  </w:style>
  <w:style w:type="character" w:customStyle="1" w:styleId="WW8Num14z8">
    <w:name w:val="WW8Num14z8"/>
    <w:rsid w:val="006A5BF5"/>
  </w:style>
  <w:style w:type="character" w:customStyle="1" w:styleId="WW8Num1z0">
    <w:name w:val="WW8Num1z0"/>
    <w:rsid w:val="006A5BF5"/>
  </w:style>
  <w:style w:type="character" w:customStyle="1" w:styleId="WW8Num1z1">
    <w:name w:val="WW8Num1z1"/>
    <w:rsid w:val="006A5BF5"/>
  </w:style>
  <w:style w:type="character" w:customStyle="1" w:styleId="WW8Num1z2">
    <w:name w:val="WW8Num1z2"/>
    <w:rsid w:val="006A5BF5"/>
  </w:style>
  <w:style w:type="character" w:customStyle="1" w:styleId="WW8Num1z3">
    <w:name w:val="WW8Num1z3"/>
    <w:rsid w:val="006A5BF5"/>
  </w:style>
  <w:style w:type="character" w:customStyle="1" w:styleId="WW8Num1z4">
    <w:name w:val="WW8Num1z4"/>
    <w:rsid w:val="006A5BF5"/>
  </w:style>
  <w:style w:type="character" w:customStyle="1" w:styleId="WW8Num1z5">
    <w:name w:val="WW8Num1z5"/>
    <w:rsid w:val="006A5BF5"/>
  </w:style>
  <w:style w:type="character" w:customStyle="1" w:styleId="WW8Num1z6">
    <w:name w:val="WW8Num1z6"/>
    <w:rsid w:val="006A5BF5"/>
  </w:style>
  <w:style w:type="character" w:customStyle="1" w:styleId="WW8Num1z7">
    <w:name w:val="WW8Num1z7"/>
    <w:rsid w:val="006A5BF5"/>
  </w:style>
  <w:style w:type="character" w:customStyle="1" w:styleId="WW8Num1z8">
    <w:name w:val="WW8Num1z8"/>
    <w:rsid w:val="006A5BF5"/>
  </w:style>
  <w:style w:type="character" w:customStyle="1" w:styleId="WW8Num29z0">
    <w:name w:val="WW8Num29z0"/>
    <w:rsid w:val="006A5BF5"/>
  </w:style>
  <w:style w:type="character" w:customStyle="1" w:styleId="WW8Num29z1">
    <w:name w:val="WW8Num29z1"/>
    <w:rsid w:val="006A5BF5"/>
  </w:style>
  <w:style w:type="character" w:customStyle="1" w:styleId="WW8Num29z2">
    <w:name w:val="WW8Num29z2"/>
    <w:rsid w:val="006A5BF5"/>
  </w:style>
  <w:style w:type="character" w:customStyle="1" w:styleId="WW8Num29z3">
    <w:name w:val="WW8Num29z3"/>
    <w:rsid w:val="006A5BF5"/>
  </w:style>
  <w:style w:type="character" w:customStyle="1" w:styleId="WW8Num29z4">
    <w:name w:val="WW8Num29z4"/>
    <w:rsid w:val="006A5BF5"/>
  </w:style>
  <w:style w:type="character" w:customStyle="1" w:styleId="WW8Num29z5">
    <w:name w:val="WW8Num29z5"/>
    <w:rsid w:val="006A5BF5"/>
  </w:style>
  <w:style w:type="character" w:customStyle="1" w:styleId="WW8Num29z6">
    <w:name w:val="WW8Num29z6"/>
    <w:rsid w:val="006A5BF5"/>
  </w:style>
  <w:style w:type="character" w:customStyle="1" w:styleId="WW8Num29z7">
    <w:name w:val="WW8Num29z7"/>
    <w:rsid w:val="006A5BF5"/>
  </w:style>
  <w:style w:type="character" w:customStyle="1" w:styleId="WW8Num29z8">
    <w:name w:val="WW8Num29z8"/>
    <w:rsid w:val="006A5BF5"/>
  </w:style>
  <w:style w:type="character" w:customStyle="1" w:styleId="WW8Num26z0">
    <w:name w:val="WW8Num26z0"/>
    <w:rsid w:val="006A5BF5"/>
    <w:rPr>
      <w:rFonts w:eastAsia="標楷體"/>
      <w:kern w:val="1"/>
      <w:sz w:val="28"/>
      <w:szCs w:val="36"/>
    </w:rPr>
  </w:style>
  <w:style w:type="character" w:customStyle="1" w:styleId="WW8Num26z1">
    <w:name w:val="WW8Num26z1"/>
    <w:rsid w:val="006A5BF5"/>
  </w:style>
  <w:style w:type="character" w:customStyle="1" w:styleId="WW8Num26z2">
    <w:name w:val="WW8Num26z2"/>
    <w:rsid w:val="006A5BF5"/>
  </w:style>
  <w:style w:type="character" w:customStyle="1" w:styleId="WW8Num26z3">
    <w:name w:val="WW8Num26z3"/>
    <w:rsid w:val="006A5BF5"/>
  </w:style>
  <w:style w:type="character" w:customStyle="1" w:styleId="WW8Num26z4">
    <w:name w:val="WW8Num26z4"/>
    <w:rsid w:val="006A5BF5"/>
  </w:style>
  <w:style w:type="character" w:customStyle="1" w:styleId="WW8Num26z5">
    <w:name w:val="WW8Num26z5"/>
    <w:rsid w:val="006A5BF5"/>
  </w:style>
  <w:style w:type="character" w:customStyle="1" w:styleId="WW8Num26z6">
    <w:name w:val="WW8Num26z6"/>
    <w:rsid w:val="006A5BF5"/>
  </w:style>
  <w:style w:type="character" w:customStyle="1" w:styleId="WW8Num26z7">
    <w:name w:val="WW8Num26z7"/>
    <w:rsid w:val="006A5BF5"/>
  </w:style>
  <w:style w:type="character" w:customStyle="1" w:styleId="WW8Num26z8">
    <w:name w:val="WW8Num26z8"/>
    <w:rsid w:val="006A5BF5"/>
  </w:style>
  <w:style w:type="character" w:customStyle="1" w:styleId="WW8Num6z0">
    <w:name w:val="WW8Num6z0"/>
    <w:rsid w:val="006A5BF5"/>
    <w:rPr>
      <w:rFonts w:eastAsia="標楷體"/>
      <w:kern w:val="1"/>
      <w:sz w:val="28"/>
      <w:szCs w:val="36"/>
    </w:rPr>
  </w:style>
  <w:style w:type="character" w:customStyle="1" w:styleId="WW8Num6z1">
    <w:name w:val="WW8Num6z1"/>
    <w:rsid w:val="006A5BF5"/>
  </w:style>
  <w:style w:type="character" w:customStyle="1" w:styleId="WW8Num6z2">
    <w:name w:val="WW8Num6z2"/>
    <w:rsid w:val="006A5BF5"/>
  </w:style>
  <w:style w:type="character" w:customStyle="1" w:styleId="WW8Num6z3">
    <w:name w:val="WW8Num6z3"/>
    <w:rsid w:val="006A5BF5"/>
  </w:style>
  <w:style w:type="character" w:customStyle="1" w:styleId="WW8Num6z4">
    <w:name w:val="WW8Num6z4"/>
    <w:rsid w:val="006A5BF5"/>
  </w:style>
  <w:style w:type="character" w:customStyle="1" w:styleId="WW8Num6z5">
    <w:name w:val="WW8Num6z5"/>
    <w:rsid w:val="006A5BF5"/>
  </w:style>
  <w:style w:type="character" w:customStyle="1" w:styleId="WW8Num6z6">
    <w:name w:val="WW8Num6z6"/>
    <w:rsid w:val="006A5BF5"/>
  </w:style>
  <w:style w:type="character" w:customStyle="1" w:styleId="WW8Num6z7">
    <w:name w:val="WW8Num6z7"/>
    <w:rsid w:val="006A5BF5"/>
  </w:style>
  <w:style w:type="character" w:customStyle="1" w:styleId="WW8Num6z8">
    <w:name w:val="WW8Num6z8"/>
    <w:rsid w:val="006A5BF5"/>
  </w:style>
  <w:style w:type="character" w:customStyle="1" w:styleId="WW8Num17z0">
    <w:name w:val="WW8Num17z0"/>
    <w:rsid w:val="006A5BF5"/>
    <w:rPr>
      <w:bCs/>
      <w:kern w:val="1"/>
      <w:sz w:val="28"/>
      <w:szCs w:val="28"/>
    </w:rPr>
  </w:style>
  <w:style w:type="character" w:customStyle="1" w:styleId="WW8Num17z1">
    <w:name w:val="WW8Num17z1"/>
    <w:rsid w:val="006A5BF5"/>
  </w:style>
  <w:style w:type="character" w:customStyle="1" w:styleId="WW8Num17z2">
    <w:name w:val="WW8Num17z2"/>
    <w:rsid w:val="006A5BF5"/>
  </w:style>
  <w:style w:type="character" w:customStyle="1" w:styleId="WW8Num17z3">
    <w:name w:val="WW8Num17z3"/>
    <w:rsid w:val="006A5BF5"/>
  </w:style>
  <w:style w:type="character" w:customStyle="1" w:styleId="WW8Num17z4">
    <w:name w:val="WW8Num17z4"/>
    <w:rsid w:val="006A5BF5"/>
  </w:style>
  <w:style w:type="character" w:customStyle="1" w:styleId="WW8Num17z5">
    <w:name w:val="WW8Num17z5"/>
    <w:rsid w:val="006A5BF5"/>
  </w:style>
  <w:style w:type="character" w:customStyle="1" w:styleId="WW8Num17z6">
    <w:name w:val="WW8Num17z6"/>
    <w:rsid w:val="006A5BF5"/>
  </w:style>
  <w:style w:type="character" w:customStyle="1" w:styleId="WW8Num17z7">
    <w:name w:val="WW8Num17z7"/>
    <w:rsid w:val="006A5BF5"/>
  </w:style>
  <w:style w:type="character" w:customStyle="1" w:styleId="WW8Num17z8">
    <w:name w:val="WW8Num17z8"/>
    <w:rsid w:val="006A5BF5"/>
  </w:style>
  <w:style w:type="character" w:customStyle="1" w:styleId="WW8Num23z0">
    <w:name w:val="WW8Num23z0"/>
    <w:rsid w:val="006A5BF5"/>
    <w:rPr>
      <w:bCs/>
      <w:kern w:val="1"/>
      <w:sz w:val="28"/>
      <w:szCs w:val="28"/>
    </w:rPr>
  </w:style>
  <w:style w:type="character" w:customStyle="1" w:styleId="WW8Num23z1">
    <w:name w:val="WW8Num23z1"/>
    <w:rsid w:val="006A5BF5"/>
  </w:style>
  <w:style w:type="character" w:customStyle="1" w:styleId="WW8Num23z2">
    <w:name w:val="WW8Num23z2"/>
    <w:rsid w:val="006A5BF5"/>
  </w:style>
  <w:style w:type="character" w:customStyle="1" w:styleId="WW8Num23z3">
    <w:name w:val="WW8Num23z3"/>
    <w:rsid w:val="006A5BF5"/>
  </w:style>
  <w:style w:type="character" w:customStyle="1" w:styleId="WW8Num23z4">
    <w:name w:val="WW8Num23z4"/>
    <w:rsid w:val="006A5BF5"/>
  </w:style>
  <w:style w:type="character" w:customStyle="1" w:styleId="WW8Num23z5">
    <w:name w:val="WW8Num23z5"/>
    <w:rsid w:val="006A5BF5"/>
  </w:style>
  <w:style w:type="character" w:customStyle="1" w:styleId="WW8Num23z6">
    <w:name w:val="WW8Num23z6"/>
    <w:rsid w:val="006A5BF5"/>
  </w:style>
  <w:style w:type="character" w:customStyle="1" w:styleId="WW8Num23z7">
    <w:name w:val="WW8Num23z7"/>
    <w:rsid w:val="006A5BF5"/>
  </w:style>
  <w:style w:type="character" w:customStyle="1" w:styleId="WW8Num23z8">
    <w:name w:val="WW8Num23z8"/>
    <w:rsid w:val="006A5BF5"/>
  </w:style>
  <w:style w:type="character" w:customStyle="1" w:styleId="WW8Num36z0">
    <w:name w:val="WW8Num36z0"/>
    <w:rsid w:val="006A5BF5"/>
  </w:style>
  <w:style w:type="character" w:customStyle="1" w:styleId="WW8Num36z1">
    <w:name w:val="WW8Num36z1"/>
    <w:rsid w:val="006A5BF5"/>
  </w:style>
  <w:style w:type="character" w:customStyle="1" w:styleId="WW8Num36z2">
    <w:name w:val="WW8Num36z2"/>
    <w:rsid w:val="006A5BF5"/>
  </w:style>
  <w:style w:type="character" w:customStyle="1" w:styleId="WW8Num36z3">
    <w:name w:val="WW8Num36z3"/>
    <w:rsid w:val="006A5BF5"/>
  </w:style>
  <w:style w:type="character" w:customStyle="1" w:styleId="WW8Num36z4">
    <w:name w:val="WW8Num36z4"/>
    <w:rsid w:val="006A5BF5"/>
  </w:style>
  <w:style w:type="character" w:customStyle="1" w:styleId="WW8Num36z5">
    <w:name w:val="WW8Num36z5"/>
    <w:rsid w:val="006A5BF5"/>
  </w:style>
  <w:style w:type="character" w:customStyle="1" w:styleId="WW8Num36z6">
    <w:name w:val="WW8Num36z6"/>
    <w:rsid w:val="006A5BF5"/>
  </w:style>
  <w:style w:type="character" w:customStyle="1" w:styleId="WW8Num36z7">
    <w:name w:val="WW8Num36z7"/>
    <w:rsid w:val="006A5BF5"/>
  </w:style>
  <w:style w:type="character" w:customStyle="1" w:styleId="WW8Num36z8">
    <w:name w:val="WW8Num36z8"/>
    <w:rsid w:val="006A5BF5"/>
  </w:style>
  <w:style w:type="character" w:customStyle="1" w:styleId="WW8Num21z0">
    <w:name w:val="WW8Num21z0"/>
    <w:rsid w:val="006A5BF5"/>
    <w:rPr>
      <w:rFonts w:eastAsia="標楷體"/>
      <w:kern w:val="1"/>
      <w:sz w:val="28"/>
      <w:szCs w:val="36"/>
    </w:rPr>
  </w:style>
  <w:style w:type="character" w:customStyle="1" w:styleId="WW8Num21z1">
    <w:name w:val="WW8Num21z1"/>
    <w:rsid w:val="006A5BF5"/>
  </w:style>
  <w:style w:type="character" w:customStyle="1" w:styleId="WW8Num21z2">
    <w:name w:val="WW8Num21z2"/>
    <w:rsid w:val="006A5BF5"/>
  </w:style>
  <w:style w:type="character" w:customStyle="1" w:styleId="WW8Num21z3">
    <w:name w:val="WW8Num21z3"/>
    <w:rsid w:val="006A5BF5"/>
  </w:style>
  <w:style w:type="character" w:customStyle="1" w:styleId="WW8Num21z4">
    <w:name w:val="WW8Num21z4"/>
    <w:rsid w:val="006A5BF5"/>
  </w:style>
  <w:style w:type="character" w:customStyle="1" w:styleId="WW8Num21z5">
    <w:name w:val="WW8Num21z5"/>
    <w:rsid w:val="006A5BF5"/>
  </w:style>
  <w:style w:type="character" w:customStyle="1" w:styleId="WW8Num21z6">
    <w:name w:val="WW8Num21z6"/>
    <w:rsid w:val="006A5BF5"/>
  </w:style>
  <w:style w:type="character" w:customStyle="1" w:styleId="WW8Num21z7">
    <w:name w:val="WW8Num21z7"/>
    <w:rsid w:val="006A5BF5"/>
  </w:style>
  <w:style w:type="character" w:customStyle="1" w:styleId="WW8Num21z8">
    <w:name w:val="WW8Num21z8"/>
    <w:rsid w:val="006A5BF5"/>
  </w:style>
  <w:style w:type="character" w:customStyle="1" w:styleId="WW8Num12z0">
    <w:name w:val="WW8Num12z0"/>
    <w:rsid w:val="006A5BF5"/>
  </w:style>
  <w:style w:type="character" w:customStyle="1" w:styleId="WW8Num12z1">
    <w:name w:val="WW8Num12z1"/>
    <w:rsid w:val="006A5BF5"/>
  </w:style>
  <w:style w:type="character" w:customStyle="1" w:styleId="WW8Num12z2">
    <w:name w:val="WW8Num12z2"/>
    <w:rsid w:val="006A5BF5"/>
  </w:style>
  <w:style w:type="character" w:customStyle="1" w:styleId="WW8Num12z3">
    <w:name w:val="WW8Num12z3"/>
    <w:rsid w:val="006A5BF5"/>
  </w:style>
  <w:style w:type="character" w:customStyle="1" w:styleId="WW8Num12z4">
    <w:name w:val="WW8Num12z4"/>
    <w:rsid w:val="006A5BF5"/>
  </w:style>
  <w:style w:type="character" w:customStyle="1" w:styleId="WW8Num12z5">
    <w:name w:val="WW8Num12z5"/>
    <w:rsid w:val="006A5BF5"/>
  </w:style>
  <w:style w:type="character" w:customStyle="1" w:styleId="WW8Num12z6">
    <w:name w:val="WW8Num12z6"/>
    <w:rsid w:val="006A5BF5"/>
  </w:style>
  <w:style w:type="character" w:customStyle="1" w:styleId="WW8Num12z7">
    <w:name w:val="WW8Num12z7"/>
    <w:rsid w:val="006A5BF5"/>
  </w:style>
  <w:style w:type="character" w:customStyle="1" w:styleId="WW8Num12z8">
    <w:name w:val="WW8Num12z8"/>
    <w:rsid w:val="006A5BF5"/>
  </w:style>
  <w:style w:type="character" w:customStyle="1" w:styleId="WW8Num25z0">
    <w:name w:val="WW8Num25z0"/>
    <w:rsid w:val="006A5BF5"/>
    <w:rPr>
      <w:rFonts w:eastAsia="標楷體"/>
      <w:kern w:val="1"/>
      <w:sz w:val="28"/>
      <w:szCs w:val="36"/>
    </w:rPr>
  </w:style>
  <w:style w:type="character" w:customStyle="1" w:styleId="WW8Num25z1">
    <w:name w:val="WW8Num25z1"/>
    <w:rsid w:val="006A5BF5"/>
  </w:style>
  <w:style w:type="character" w:customStyle="1" w:styleId="WW8Num25z2">
    <w:name w:val="WW8Num25z2"/>
    <w:rsid w:val="006A5BF5"/>
  </w:style>
  <w:style w:type="character" w:customStyle="1" w:styleId="WW8Num25z3">
    <w:name w:val="WW8Num25z3"/>
    <w:rsid w:val="006A5BF5"/>
  </w:style>
  <w:style w:type="character" w:customStyle="1" w:styleId="WW8Num25z4">
    <w:name w:val="WW8Num25z4"/>
    <w:rsid w:val="006A5BF5"/>
  </w:style>
  <w:style w:type="character" w:customStyle="1" w:styleId="WW8Num25z5">
    <w:name w:val="WW8Num25z5"/>
    <w:rsid w:val="006A5BF5"/>
  </w:style>
  <w:style w:type="character" w:customStyle="1" w:styleId="WW8Num25z6">
    <w:name w:val="WW8Num25z6"/>
    <w:rsid w:val="006A5BF5"/>
  </w:style>
  <w:style w:type="character" w:customStyle="1" w:styleId="WW8Num25z7">
    <w:name w:val="WW8Num25z7"/>
    <w:rsid w:val="006A5BF5"/>
  </w:style>
  <w:style w:type="character" w:customStyle="1" w:styleId="WW8Num25z8">
    <w:name w:val="WW8Num25z8"/>
    <w:rsid w:val="006A5BF5"/>
  </w:style>
  <w:style w:type="character" w:customStyle="1" w:styleId="WW8Num35z0">
    <w:name w:val="WW8Num35z0"/>
    <w:rsid w:val="006A5BF5"/>
    <w:rPr>
      <w:rFonts w:eastAsia="標楷體"/>
      <w:kern w:val="1"/>
      <w:sz w:val="28"/>
      <w:szCs w:val="36"/>
    </w:rPr>
  </w:style>
  <w:style w:type="character" w:customStyle="1" w:styleId="WW8Num35z1">
    <w:name w:val="WW8Num35z1"/>
    <w:rsid w:val="006A5BF5"/>
  </w:style>
  <w:style w:type="character" w:customStyle="1" w:styleId="WW8Num35z2">
    <w:name w:val="WW8Num35z2"/>
    <w:rsid w:val="006A5BF5"/>
  </w:style>
  <w:style w:type="character" w:customStyle="1" w:styleId="WW8Num35z3">
    <w:name w:val="WW8Num35z3"/>
    <w:rsid w:val="006A5BF5"/>
  </w:style>
  <w:style w:type="character" w:customStyle="1" w:styleId="WW8Num35z4">
    <w:name w:val="WW8Num35z4"/>
    <w:rsid w:val="006A5BF5"/>
  </w:style>
  <w:style w:type="character" w:customStyle="1" w:styleId="WW8Num35z5">
    <w:name w:val="WW8Num35z5"/>
    <w:rsid w:val="006A5BF5"/>
  </w:style>
  <w:style w:type="character" w:customStyle="1" w:styleId="WW8Num35z6">
    <w:name w:val="WW8Num35z6"/>
    <w:rsid w:val="006A5BF5"/>
  </w:style>
  <w:style w:type="character" w:customStyle="1" w:styleId="WW8Num35z7">
    <w:name w:val="WW8Num35z7"/>
    <w:rsid w:val="006A5BF5"/>
  </w:style>
  <w:style w:type="character" w:customStyle="1" w:styleId="WW8Num35z8">
    <w:name w:val="WW8Num35z8"/>
    <w:rsid w:val="006A5BF5"/>
  </w:style>
  <w:style w:type="paragraph" w:styleId="affffff0">
    <w:name w:val="List"/>
    <w:basedOn w:val="af9"/>
    <w:rsid w:val="006A5BF5"/>
    <w:pPr>
      <w:suppressAutoHyphens/>
      <w:kinsoku w:val="0"/>
      <w:overflowPunct w:val="0"/>
      <w:autoSpaceDE w:val="0"/>
      <w:spacing w:after="0" w:line="360" w:lineRule="auto"/>
      <w:ind w:firstLine="567"/>
      <w:jc w:val="both"/>
    </w:pPr>
    <w:rPr>
      <w:rFonts w:eastAsia="標楷體" w:cs="Tahoma"/>
      <w:kern w:val="1"/>
      <w:sz w:val="28"/>
      <w:szCs w:val="28"/>
    </w:rPr>
  </w:style>
  <w:style w:type="paragraph" w:customStyle="1" w:styleId="affffff1">
    <w:name w:val="索引"/>
    <w:basedOn w:val="a0"/>
    <w:rsid w:val="006A5BF5"/>
    <w:pPr>
      <w:suppressLineNumbers/>
      <w:tabs>
        <w:tab w:val="left" w:pos="-995"/>
      </w:tabs>
      <w:kinsoku w:val="0"/>
      <w:overflowPunct w:val="0"/>
      <w:autoSpaceDE w:val="0"/>
      <w:autoSpaceDN/>
      <w:spacing w:line="360" w:lineRule="auto"/>
      <w:ind w:firstLine="560"/>
      <w:jc w:val="right"/>
      <w:textAlignment w:val="auto"/>
    </w:pPr>
    <w:rPr>
      <w:rFonts w:cs="Tahoma"/>
      <w:kern w:val="1"/>
      <w:lang w:bidi="ar-SA"/>
    </w:rPr>
  </w:style>
  <w:style w:type="paragraph" w:customStyle="1" w:styleId="12PT--">
    <w:name w:val="12PT -- 對齊邊線"/>
    <w:basedOn w:val="af9"/>
    <w:rsid w:val="006A5BF5"/>
    <w:pPr>
      <w:suppressAutoHyphens/>
      <w:kinsoku w:val="0"/>
      <w:overflowPunct w:val="0"/>
      <w:autoSpaceDE w:val="0"/>
      <w:spacing w:after="0" w:line="400" w:lineRule="exact"/>
      <w:ind w:firstLine="567"/>
      <w:jc w:val="both"/>
    </w:pPr>
    <w:rPr>
      <w:rFonts w:eastAsia="標楷體"/>
      <w:kern w:val="1"/>
      <w:szCs w:val="28"/>
    </w:rPr>
  </w:style>
  <w:style w:type="paragraph" w:customStyle="1" w:styleId="14PT--">
    <w:name w:val="14PT -- 對齊邊線"/>
    <w:basedOn w:val="af9"/>
    <w:rsid w:val="006A5BF5"/>
    <w:pPr>
      <w:suppressAutoHyphens/>
      <w:kinsoku w:val="0"/>
      <w:overflowPunct w:val="0"/>
      <w:autoSpaceDE w:val="0"/>
      <w:spacing w:after="0"/>
      <w:ind w:firstLine="567"/>
      <w:jc w:val="both"/>
    </w:pPr>
    <w:rPr>
      <w:rFonts w:eastAsia="標楷體"/>
      <w:kern w:val="1"/>
      <w:sz w:val="28"/>
      <w:szCs w:val="28"/>
    </w:rPr>
  </w:style>
  <w:style w:type="paragraph" w:styleId="affffff2">
    <w:name w:val="Quote"/>
    <w:basedOn w:val="a0"/>
    <w:link w:val="affffff3"/>
    <w:qFormat/>
    <w:rsid w:val="006A5BF5"/>
    <w:pPr>
      <w:kinsoku w:val="0"/>
      <w:overflowPunct w:val="0"/>
      <w:autoSpaceDE w:val="0"/>
      <w:autoSpaceDN/>
      <w:spacing w:after="283"/>
      <w:ind w:left="567" w:right="567"/>
      <w:jc w:val="right"/>
      <w:textAlignment w:val="auto"/>
    </w:pPr>
    <w:rPr>
      <w:rFonts w:cs="Times New Roman"/>
      <w:kern w:val="1"/>
      <w:lang w:bidi="ar-SA"/>
    </w:rPr>
  </w:style>
  <w:style w:type="character" w:customStyle="1" w:styleId="affffff3">
    <w:name w:val="引文 字元"/>
    <w:basedOn w:val="a1"/>
    <w:link w:val="affffff2"/>
    <w:rsid w:val="006A5BF5"/>
    <w:rPr>
      <w:rFonts w:ascii="Times New Roman" w:eastAsia="標楷體" w:hAnsi="Times New Roman" w:cs="Times New Roman"/>
      <w:kern w:val="1"/>
      <w:sz w:val="28"/>
      <w:szCs w:val="24"/>
    </w:rPr>
  </w:style>
  <w:style w:type="paragraph" w:styleId="affffff4">
    <w:name w:val="Subtitle"/>
    <w:basedOn w:val="afd"/>
    <w:next w:val="af9"/>
    <w:link w:val="affffff5"/>
    <w:qFormat/>
    <w:rsid w:val="006A5BF5"/>
    <w:pPr>
      <w:keepNext/>
      <w:suppressAutoHyphens/>
      <w:kinsoku w:val="0"/>
      <w:overflowPunct w:val="0"/>
      <w:autoSpaceDE w:val="0"/>
      <w:adjustRightInd/>
      <w:snapToGrid/>
      <w:spacing w:before="60" w:after="120" w:line="276" w:lineRule="auto"/>
      <w:ind w:firstLineChars="0" w:firstLine="0"/>
      <w:outlineLvl w:val="9"/>
    </w:pPr>
    <w:rPr>
      <w:rFonts w:ascii="Times New Roman" w:eastAsia="標楷體" w:hAnsi="Times New Roman" w:cs="Tahoma"/>
      <w:bCs w:val="0"/>
      <w:kern w:val="1"/>
      <w:sz w:val="36"/>
      <w:szCs w:val="36"/>
    </w:rPr>
  </w:style>
  <w:style w:type="character" w:customStyle="1" w:styleId="affffff5">
    <w:name w:val="副標題 字元"/>
    <w:basedOn w:val="a1"/>
    <w:link w:val="affffff4"/>
    <w:rsid w:val="006A5BF5"/>
    <w:rPr>
      <w:rFonts w:ascii="Times New Roman" w:eastAsia="標楷體" w:hAnsi="Times New Roman" w:cs="Tahoma"/>
      <w:b/>
      <w:kern w:val="1"/>
      <w:sz w:val="36"/>
      <w:szCs w:val="36"/>
    </w:rPr>
  </w:style>
  <w:style w:type="paragraph" w:customStyle="1" w:styleId="16PT--">
    <w:name w:val="16PT -- 對齊邊線"/>
    <w:basedOn w:val="af9"/>
    <w:rsid w:val="006A5BF5"/>
    <w:pPr>
      <w:suppressAutoHyphens/>
      <w:kinsoku w:val="0"/>
      <w:overflowPunct w:val="0"/>
      <w:autoSpaceDE w:val="0"/>
      <w:spacing w:after="0"/>
      <w:ind w:firstLine="567"/>
      <w:jc w:val="both"/>
    </w:pPr>
    <w:rPr>
      <w:rFonts w:eastAsia="標楷體"/>
      <w:kern w:val="1"/>
      <w:sz w:val="32"/>
      <w:szCs w:val="28"/>
    </w:rPr>
  </w:style>
  <w:style w:type="paragraph" w:customStyle="1" w:styleId="18PT--">
    <w:name w:val="18PT -- 對齊邊線"/>
    <w:basedOn w:val="af9"/>
    <w:rsid w:val="006A5BF5"/>
    <w:pPr>
      <w:suppressAutoHyphens/>
      <w:kinsoku w:val="0"/>
      <w:overflowPunct w:val="0"/>
      <w:autoSpaceDE w:val="0"/>
      <w:spacing w:after="0"/>
      <w:ind w:firstLine="567"/>
      <w:jc w:val="both"/>
    </w:pPr>
    <w:rPr>
      <w:rFonts w:eastAsia="標楷體"/>
      <w:kern w:val="1"/>
      <w:sz w:val="36"/>
      <w:szCs w:val="28"/>
    </w:rPr>
  </w:style>
  <w:style w:type="paragraph" w:customStyle="1" w:styleId="12PT--1">
    <w:name w:val="12PT -- 邊線縮1字"/>
    <w:basedOn w:val="af9"/>
    <w:rsid w:val="006A5BF5"/>
    <w:pPr>
      <w:suppressAutoHyphens/>
      <w:kinsoku w:val="0"/>
      <w:overflowPunct w:val="0"/>
      <w:autoSpaceDE w:val="0"/>
      <w:spacing w:after="0" w:line="403" w:lineRule="exact"/>
      <w:ind w:left="244"/>
      <w:jc w:val="both"/>
    </w:pPr>
    <w:rPr>
      <w:rFonts w:eastAsia="標楷體"/>
      <w:kern w:val="1"/>
      <w:szCs w:val="28"/>
    </w:rPr>
  </w:style>
  <w:style w:type="paragraph" w:customStyle="1" w:styleId="12PT--2">
    <w:name w:val="12PT -- 邊線縮2字"/>
    <w:basedOn w:val="af9"/>
    <w:rsid w:val="006A5BF5"/>
    <w:pPr>
      <w:suppressAutoHyphens/>
      <w:kinsoku w:val="0"/>
      <w:overflowPunct w:val="0"/>
      <w:autoSpaceDE w:val="0"/>
      <w:spacing w:after="0" w:line="403" w:lineRule="exact"/>
      <w:ind w:left="482"/>
      <w:jc w:val="both"/>
    </w:pPr>
    <w:rPr>
      <w:rFonts w:eastAsia="標楷體"/>
      <w:kern w:val="1"/>
      <w:szCs w:val="28"/>
    </w:rPr>
  </w:style>
  <w:style w:type="paragraph" w:customStyle="1" w:styleId="12PT--20">
    <w:name w:val="12PT -- 對齊邊線  首字縮2字"/>
    <w:basedOn w:val="12PT--"/>
    <w:rsid w:val="006A5BF5"/>
    <w:pPr>
      <w:ind w:firstLine="482"/>
    </w:pPr>
  </w:style>
  <w:style w:type="paragraph" w:customStyle="1" w:styleId="12PT--21">
    <w:name w:val="12PT -- 對齊邊線  首字突2字"/>
    <w:basedOn w:val="12PT--"/>
    <w:rsid w:val="006A5BF5"/>
    <w:pPr>
      <w:ind w:left="482" w:hanging="482"/>
    </w:pPr>
  </w:style>
  <w:style w:type="paragraph" w:customStyle="1" w:styleId="12PT--12">
    <w:name w:val="12PT -- 邊線縮1字 首字突2字"/>
    <w:basedOn w:val="12PT--1"/>
    <w:rsid w:val="006A5BF5"/>
    <w:pPr>
      <w:ind w:left="726" w:hanging="482"/>
    </w:pPr>
  </w:style>
  <w:style w:type="paragraph" w:customStyle="1" w:styleId="12PT--120">
    <w:name w:val="12PT -- 邊線縮1字 首字縮2字"/>
    <w:basedOn w:val="12PT--1"/>
    <w:rsid w:val="006A5BF5"/>
    <w:pPr>
      <w:ind w:firstLine="482"/>
    </w:pPr>
  </w:style>
  <w:style w:type="paragraph" w:customStyle="1" w:styleId="12PT--22">
    <w:name w:val="12PT -- 邊線縮2字 首字突2字"/>
    <w:basedOn w:val="12PT--2"/>
    <w:rsid w:val="006A5BF5"/>
    <w:pPr>
      <w:ind w:left="964" w:hanging="482"/>
    </w:pPr>
  </w:style>
  <w:style w:type="paragraph" w:customStyle="1" w:styleId="12PT--220">
    <w:name w:val="12PT -- 邊線縮2字 首字縮2字"/>
    <w:basedOn w:val="12PT--2"/>
    <w:rsid w:val="006A5BF5"/>
    <w:pPr>
      <w:ind w:firstLine="482"/>
    </w:pPr>
  </w:style>
  <w:style w:type="paragraph" w:customStyle="1" w:styleId="14PT--2">
    <w:name w:val="14PT -- 對齊邊線 首字突2字"/>
    <w:basedOn w:val="14PT--"/>
    <w:rsid w:val="006A5BF5"/>
    <w:pPr>
      <w:ind w:left="567" w:hanging="567"/>
    </w:pPr>
  </w:style>
  <w:style w:type="paragraph" w:customStyle="1" w:styleId="14PT--20">
    <w:name w:val="14PT -- 對齊邊線 首字縮2字"/>
    <w:basedOn w:val="14PT--"/>
    <w:rsid w:val="006A5BF5"/>
  </w:style>
  <w:style w:type="paragraph" w:customStyle="1" w:styleId="14PT--1">
    <w:name w:val="14PT -- 邊線縮1字"/>
    <w:basedOn w:val="af9"/>
    <w:rsid w:val="006A5BF5"/>
    <w:pPr>
      <w:suppressAutoHyphens/>
      <w:kinsoku w:val="0"/>
      <w:overflowPunct w:val="0"/>
      <w:autoSpaceDE w:val="0"/>
      <w:spacing w:after="0"/>
      <w:ind w:left="283"/>
      <w:jc w:val="both"/>
    </w:pPr>
    <w:rPr>
      <w:rFonts w:eastAsia="標楷體"/>
      <w:kern w:val="1"/>
      <w:sz w:val="28"/>
      <w:szCs w:val="28"/>
    </w:rPr>
  </w:style>
  <w:style w:type="paragraph" w:customStyle="1" w:styleId="14PT--12">
    <w:name w:val="14PT -- 邊線縮1字 首字突2字"/>
    <w:basedOn w:val="14PT--1"/>
    <w:rsid w:val="006A5BF5"/>
    <w:pPr>
      <w:ind w:left="850" w:hanging="567"/>
    </w:pPr>
  </w:style>
  <w:style w:type="paragraph" w:customStyle="1" w:styleId="14PT--120">
    <w:name w:val="14PT -- 邊線縮1字 首字縮2字"/>
    <w:basedOn w:val="14PT--1"/>
    <w:rsid w:val="006A5BF5"/>
    <w:pPr>
      <w:ind w:firstLine="567"/>
    </w:pPr>
  </w:style>
  <w:style w:type="paragraph" w:customStyle="1" w:styleId="14PT--21">
    <w:name w:val="14PT -- 邊線縮2字"/>
    <w:basedOn w:val="af9"/>
    <w:rsid w:val="006A5BF5"/>
    <w:pPr>
      <w:suppressAutoHyphens/>
      <w:kinsoku w:val="0"/>
      <w:overflowPunct w:val="0"/>
      <w:autoSpaceDE w:val="0"/>
      <w:spacing w:after="0"/>
      <w:ind w:left="567"/>
      <w:jc w:val="both"/>
    </w:pPr>
    <w:rPr>
      <w:rFonts w:eastAsia="標楷體"/>
      <w:kern w:val="1"/>
      <w:sz w:val="28"/>
      <w:szCs w:val="28"/>
    </w:rPr>
  </w:style>
  <w:style w:type="paragraph" w:customStyle="1" w:styleId="14PT--22">
    <w:name w:val="14PT -- 邊線縮2字 首字突2字"/>
    <w:basedOn w:val="14PT--21"/>
    <w:rsid w:val="006A5BF5"/>
    <w:pPr>
      <w:ind w:left="1134" w:hanging="567"/>
    </w:pPr>
  </w:style>
  <w:style w:type="paragraph" w:customStyle="1" w:styleId="14PT--220">
    <w:name w:val="14PT -- 邊線縮2字 首字縮2字"/>
    <w:basedOn w:val="14PT--21"/>
    <w:rsid w:val="006A5BF5"/>
    <w:pPr>
      <w:ind w:firstLine="567"/>
    </w:pPr>
  </w:style>
  <w:style w:type="paragraph" w:customStyle="1" w:styleId="1f4">
    <w:name w:val="無題1"/>
    <w:basedOn w:val="14PT--220"/>
    <w:rsid w:val="006A5BF5"/>
    <w:pPr>
      <w:ind w:left="1134" w:hanging="567"/>
    </w:pPr>
  </w:style>
  <w:style w:type="paragraph" w:customStyle="1" w:styleId="16PT--2">
    <w:name w:val="16PT -- 對齊邊線 首字突2字"/>
    <w:basedOn w:val="16PT--"/>
    <w:rsid w:val="006A5BF5"/>
    <w:pPr>
      <w:ind w:left="646" w:hanging="646"/>
    </w:pPr>
  </w:style>
  <w:style w:type="paragraph" w:customStyle="1" w:styleId="16PT--20">
    <w:name w:val="16PT -- 對齊邊線 首字縮2字"/>
    <w:basedOn w:val="16PT--"/>
    <w:rsid w:val="006A5BF5"/>
    <w:pPr>
      <w:ind w:firstLine="646"/>
    </w:pPr>
  </w:style>
  <w:style w:type="paragraph" w:customStyle="1" w:styleId="16PT--1">
    <w:name w:val="16PT -- 邊線縮1字"/>
    <w:basedOn w:val="af9"/>
    <w:rsid w:val="006A5BF5"/>
    <w:pPr>
      <w:suppressAutoHyphens/>
      <w:kinsoku w:val="0"/>
      <w:overflowPunct w:val="0"/>
      <w:autoSpaceDE w:val="0"/>
      <w:spacing w:after="0"/>
      <w:ind w:left="323"/>
      <w:jc w:val="both"/>
    </w:pPr>
    <w:rPr>
      <w:rFonts w:eastAsia="標楷體"/>
      <w:kern w:val="1"/>
      <w:sz w:val="28"/>
      <w:szCs w:val="28"/>
    </w:rPr>
  </w:style>
  <w:style w:type="paragraph" w:customStyle="1" w:styleId="16PT--12">
    <w:name w:val="16PT -- 邊線縮1字  首字突2字"/>
    <w:basedOn w:val="16PT--1"/>
    <w:rsid w:val="006A5BF5"/>
    <w:pPr>
      <w:ind w:left="969" w:hanging="646"/>
    </w:pPr>
  </w:style>
  <w:style w:type="paragraph" w:customStyle="1" w:styleId="16PT--120">
    <w:name w:val="16PT -- 邊線縮1字  首字縮2字"/>
    <w:basedOn w:val="16PT--1"/>
    <w:rsid w:val="006A5BF5"/>
    <w:pPr>
      <w:ind w:firstLine="646"/>
    </w:pPr>
  </w:style>
  <w:style w:type="paragraph" w:customStyle="1" w:styleId="16PT--21">
    <w:name w:val="16PT -- 邊線縮2字"/>
    <w:basedOn w:val="af9"/>
    <w:rsid w:val="006A5BF5"/>
    <w:pPr>
      <w:suppressAutoHyphens/>
      <w:kinsoku w:val="0"/>
      <w:overflowPunct w:val="0"/>
      <w:autoSpaceDE w:val="0"/>
      <w:spacing w:after="0"/>
      <w:ind w:left="646"/>
      <w:jc w:val="both"/>
    </w:pPr>
    <w:rPr>
      <w:rFonts w:eastAsia="標楷體"/>
      <w:kern w:val="1"/>
      <w:sz w:val="28"/>
      <w:szCs w:val="28"/>
    </w:rPr>
  </w:style>
  <w:style w:type="paragraph" w:customStyle="1" w:styleId="16PT--22">
    <w:name w:val="16PT -- 邊線縮2字 首字突2字"/>
    <w:basedOn w:val="16PT--21"/>
    <w:rsid w:val="006A5BF5"/>
    <w:pPr>
      <w:ind w:left="1293" w:hanging="646"/>
    </w:pPr>
  </w:style>
  <w:style w:type="paragraph" w:customStyle="1" w:styleId="16PT--220">
    <w:name w:val="16PT -- 邊線縮2字 首字縮2字"/>
    <w:basedOn w:val="16PT--21"/>
    <w:rsid w:val="006A5BF5"/>
    <w:pPr>
      <w:ind w:firstLine="646"/>
    </w:pPr>
  </w:style>
  <w:style w:type="paragraph" w:customStyle="1" w:styleId="18PT--2">
    <w:name w:val="18PT -- 對齊邊線 首字突2字"/>
    <w:basedOn w:val="18PT--"/>
    <w:rsid w:val="006A5BF5"/>
    <w:pPr>
      <w:ind w:left="731" w:hanging="731"/>
    </w:pPr>
  </w:style>
  <w:style w:type="paragraph" w:customStyle="1" w:styleId="18PT--20">
    <w:name w:val="18PT -- 對齊邊線 首字縮2字"/>
    <w:basedOn w:val="18PT--"/>
    <w:rsid w:val="006A5BF5"/>
    <w:pPr>
      <w:ind w:firstLine="731"/>
    </w:pPr>
  </w:style>
  <w:style w:type="paragraph" w:customStyle="1" w:styleId="18PT--1">
    <w:name w:val="18PT -- 邊線縮1字"/>
    <w:basedOn w:val="af9"/>
    <w:rsid w:val="006A5BF5"/>
    <w:pPr>
      <w:suppressAutoHyphens/>
      <w:kinsoku w:val="0"/>
      <w:overflowPunct w:val="0"/>
      <w:autoSpaceDE w:val="0"/>
      <w:spacing w:after="0"/>
      <w:ind w:left="363"/>
      <w:jc w:val="both"/>
    </w:pPr>
    <w:rPr>
      <w:rFonts w:eastAsia="標楷體"/>
      <w:kern w:val="1"/>
      <w:sz w:val="36"/>
      <w:szCs w:val="28"/>
    </w:rPr>
  </w:style>
  <w:style w:type="paragraph" w:customStyle="1" w:styleId="18PT--12">
    <w:name w:val="18PT -- 邊線縮1字 首字突2字"/>
    <w:basedOn w:val="18PT--1"/>
    <w:rsid w:val="006A5BF5"/>
    <w:pPr>
      <w:ind w:left="1094" w:hanging="726"/>
    </w:pPr>
  </w:style>
  <w:style w:type="paragraph" w:customStyle="1" w:styleId="18PT--120">
    <w:name w:val="18PT -- 邊線縮1字 首字縮2字"/>
    <w:basedOn w:val="18PT--1"/>
    <w:rsid w:val="006A5BF5"/>
    <w:pPr>
      <w:ind w:firstLine="731"/>
    </w:pPr>
  </w:style>
  <w:style w:type="paragraph" w:customStyle="1" w:styleId="18PT--21">
    <w:name w:val="18PT -- 邊線縮2字"/>
    <w:basedOn w:val="af9"/>
    <w:rsid w:val="006A5BF5"/>
    <w:pPr>
      <w:suppressAutoHyphens/>
      <w:kinsoku w:val="0"/>
      <w:overflowPunct w:val="0"/>
      <w:autoSpaceDE w:val="0"/>
      <w:spacing w:after="0"/>
      <w:ind w:left="731"/>
      <w:jc w:val="both"/>
    </w:pPr>
    <w:rPr>
      <w:rFonts w:eastAsia="標楷體"/>
      <w:kern w:val="1"/>
      <w:sz w:val="36"/>
      <w:szCs w:val="28"/>
    </w:rPr>
  </w:style>
  <w:style w:type="paragraph" w:customStyle="1" w:styleId="18PT--22">
    <w:name w:val="18PT -- 邊線縮2字 首字突2字"/>
    <w:basedOn w:val="18PT--21"/>
    <w:rsid w:val="006A5BF5"/>
    <w:pPr>
      <w:ind w:left="1457" w:hanging="731"/>
    </w:pPr>
  </w:style>
  <w:style w:type="paragraph" w:customStyle="1" w:styleId="18PT--220">
    <w:name w:val="18PT -- 邊線縮2字 首字縮2字"/>
    <w:basedOn w:val="18PT--21"/>
    <w:rsid w:val="006A5BF5"/>
    <w:pPr>
      <w:ind w:firstLine="731"/>
    </w:pPr>
  </w:style>
  <w:style w:type="paragraph" w:customStyle="1" w:styleId="1f5">
    <w:name w:val="項目符號 1 起始"/>
    <w:basedOn w:val="affffff0"/>
    <w:next w:val="affffff6"/>
    <w:autoRedefine/>
    <w:rsid w:val="006A5BF5"/>
    <w:pPr>
      <w:ind w:firstLine="0"/>
    </w:pPr>
  </w:style>
  <w:style w:type="paragraph" w:styleId="affffff6">
    <w:name w:val="List Bullet"/>
    <w:basedOn w:val="affffff0"/>
    <w:autoRedefine/>
    <w:rsid w:val="006A5BF5"/>
    <w:pPr>
      <w:ind w:firstLine="0"/>
    </w:pPr>
  </w:style>
  <w:style w:type="paragraph" w:customStyle="1" w:styleId="1f6">
    <w:name w:val="項目符號 1 結束"/>
    <w:basedOn w:val="affffff0"/>
    <w:next w:val="affffff6"/>
    <w:rsid w:val="006A5BF5"/>
    <w:pPr>
      <w:ind w:firstLine="0"/>
    </w:pPr>
  </w:style>
  <w:style w:type="paragraph" w:styleId="affffff7">
    <w:name w:val="List Continue"/>
    <w:basedOn w:val="affffff0"/>
    <w:rsid w:val="006A5BF5"/>
    <w:pPr>
      <w:ind w:firstLine="0"/>
    </w:pPr>
  </w:style>
  <w:style w:type="paragraph" w:customStyle="1" w:styleId="affffff8">
    <w:name w:val="已先格式設定文字"/>
    <w:basedOn w:val="a0"/>
    <w:autoRedefine/>
    <w:rsid w:val="006A5BF5"/>
    <w:pPr>
      <w:kinsoku w:val="0"/>
      <w:overflowPunct w:val="0"/>
      <w:autoSpaceDE w:val="0"/>
      <w:autoSpaceDN/>
      <w:jc w:val="right"/>
      <w:textAlignment w:val="auto"/>
    </w:pPr>
    <w:rPr>
      <w:rFonts w:cs="Liberation Mono"/>
      <w:kern w:val="1"/>
      <w:szCs w:val="20"/>
      <w:lang w:bidi="ar-SA"/>
    </w:rPr>
  </w:style>
  <w:style w:type="paragraph" w:customStyle="1" w:styleId="affffff9">
    <w:name w:val="表格內容"/>
    <w:basedOn w:val="a0"/>
    <w:rsid w:val="006A5BF5"/>
    <w:pPr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kinsoku w:val="0"/>
      <w:overflowPunct w:val="0"/>
      <w:autoSpaceDE w:val="0"/>
      <w:autoSpaceDN/>
      <w:jc w:val="center"/>
      <w:textAlignment w:val="auto"/>
    </w:pPr>
    <w:rPr>
      <w:rFonts w:cs="Times New Roman"/>
      <w:kern w:val="1"/>
      <w:sz w:val="18"/>
      <w:szCs w:val="18"/>
      <w:lang w:bidi="ar-SA"/>
    </w:rPr>
  </w:style>
  <w:style w:type="paragraph" w:customStyle="1" w:styleId="1f7">
    <w:name w:val="表格索引 1"/>
    <w:basedOn w:val="affffff1"/>
    <w:rsid w:val="006A5BF5"/>
    <w:pPr>
      <w:tabs>
        <w:tab w:val="clear" w:pos="-995"/>
        <w:tab w:val="right" w:leader="dot" w:pos="9638"/>
      </w:tabs>
      <w:spacing w:line="240" w:lineRule="auto"/>
      <w:ind w:firstLine="0"/>
    </w:pPr>
  </w:style>
  <w:style w:type="paragraph" w:customStyle="1" w:styleId="affffffa">
    <w:name w:val="表格索引標題"/>
    <w:basedOn w:val="afd"/>
    <w:rsid w:val="006A5BF5"/>
    <w:pPr>
      <w:keepNext/>
      <w:suppressLineNumbers/>
      <w:suppressAutoHyphens/>
      <w:kinsoku w:val="0"/>
      <w:overflowPunct w:val="0"/>
      <w:autoSpaceDE w:val="0"/>
      <w:adjustRightInd/>
      <w:snapToGrid/>
      <w:spacing w:before="0" w:after="0" w:line="240" w:lineRule="auto"/>
      <w:ind w:firstLineChars="0" w:firstLine="0"/>
      <w:jc w:val="right"/>
      <w:outlineLvl w:val="9"/>
    </w:pPr>
    <w:rPr>
      <w:rFonts w:ascii="Times New Roman" w:eastAsia="標楷體" w:hAnsi="Times New Roman" w:cs="Tahoma"/>
      <w:kern w:val="1"/>
      <w:sz w:val="28"/>
    </w:rPr>
  </w:style>
  <w:style w:type="paragraph" w:customStyle="1" w:styleId="affffffb">
    <w:name w:val="表格標題"/>
    <w:basedOn w:val="affffff9"/>
    <w:rsid w:val="006A5BF5"/>
    <w:rPr>
      <w:b/>
      <w:bCs/>
    </w:rPr>
  </w:style>
  <w:style w:type="paragraph" w:styleId="2e">
    <w:name w:val="List Bullet 2"/>
    <w:basedOn w:val="affffff0"/>
    <w:rsid w:val="006A5BF5"/>
    <w:pPr>
      <w:spacing w:after="120"/>
      <w:ind w:left="720" w:hanging="360"/>
    </w:pPr>
  </w:style>
  <w:style w:type="paragraph" w:customStyle="1" w:styleId="2f">
    <w:name w:val="項目符號 2 起始"/>
    <w:basedOn w:val="affffff0"/>
    <w:next w:val="2e"/>
    <w:rsid w:val="006A5BF5"/>
    <w:pPr>
      <w:spacing w:before="240" w:after="120"/>
      <w:ind w:left="720" w:hanging="360"/>
    </w:pPr>
  </w:style>
  <w:style w:type="paragraph" w:styleId="affffffc">
    <w:name w:val="List Number"/>
    <w:basedOn w:val="affffff0"/>
    <w:rsid w:val="006A5BF5"/>
    <w:pPr>
      <w:spacing w:after="120"/>
      <w:ind w:left="360" w:hanging="360"/>
    </w:pPr>
  </w:style>
  <w:style w:type="paragraph" w:customStyle="1" w:styleId="1f8">
    <w:name w:val="編號 1 起始"/>
    <w:basedOn w:val="affffff0"/>
    <w:next w:val="affffffc"/>
    <w:rsid w:val="006A5BF5"/>
    <w:pPr>
      <w:spacing w:before="240" w:after="120"/>
      <w:ind w:left="360" w:hanging="360"/>
    </w:pPr>
  </w:style>
  <w:style w:type="paragraph" w:customStyle="1" w:styleId="2f0">
    <w:name w:val="項目符號 2 結束"/>
    <w:basedOn w:val="affffff0"/>
    <w:next w:val="2e"/>
    <w:rsid w:val="006A5BF5"/>
    <w:pPr>
      <w:spacing w:after="240"/>
      <w:ind w:left="720" w:hanging="360"/>
    </w:pPr>
  </w:style>
  <w:style w:type="paragraph" w:styleId="2f1">
    <w:name w:val="List Continue 2"/>
    <w:basedOn w:val="affffff0"/>
    <w:rsid w:val="006A5BF5"/>
    <w:pPr>
      <w:spacing w:after="120"/>
      <w:ind w:left="720" w:firstLine="0"/>
    </w:pPr>
  </w:style>
  <w:style w:type="paragraph" w:styleId="3b">
    <w:name w:val="List Bullet 3"/>
    <w:basedOn w:val="affffff0"/>
    <w:rsid w:val="006A5BF5"/>
    <w:pPr>
      <w:spacing w:after="120"/>
      <w:ind w:left="1080" w:hanging="360"/>
    </w:pPr>
  </w:style>
  <w:style w:type="paragraph" w:customStyle="1" w:styleId="3c">
    <w:name w:val="項目符號 3 起始"/>
    <w:basedOn w:val="affffff0"/>
    <w:next w:val="3b"/>
    <w:rsid w:val="006A5BF5"/>
    <w:pPr>
      <w:spacing w:before="240" w:after="120"/>
      <w:ind w:left="1080" w:hanging="360"/>
    </w:pPr>
  </w:style>
  <w:style w:type="paragraph" w:customStyle="1" w:styleId="3d">
    <w:name w:val="項目符號 3 結束"/>
    <w:basedOn w:val="affffff0"/>
    <w:next w:val="3b"/>
    <w:rsid w:val="006A5BF5"/>
    <w:pPr>
      <w:spacing w:after="240"/>
      <w:ind w:left="1080" w:hanging="360"/>
    </w:pPr>
  </w:style>
  <w:style w:type="paragraph" w:styleId="3e">
    <w:name w:val="List Continue 3"/>
    <w:basedOn w:val="affffff0"/>
    <w:rsid w:val="006A5BF5"/>
    <w:pPr>
      <w:spacing w:after="120"/>
      <w:ind w:left="1080" w:firstLine="0"/>
    </w:pPr>
  </w:style>
  <w:style w:type="paragraph" w:styleId="43">
    <w:name w:val="List Bullet 4"/>
    <w:basedOn w:val="affffff0"/>
    <w:rsid w:val="006A5BF5"/>
    <w:pPr>
      <w:spacing w:after="120"/>
      <w:ind w:left="1440" w:hanging="360"/>
    </w:pPr>
  </w:style>
  <w:style w:type="paragraph" w:customStyle="1" w:styleId="44">
    <w:name w:val="項目符號 4 起始"/>
    <w:basedOn w:val="affffff0"/>
    <w:next w:val="43"/>
    <w:rsid w:val="006A5BF5"/>
    <w:pPr>
      <w:spacing w:before="240" w:after="120"/>
      <w:ind w:left="1440" w:hanging="360"/>
    </w:pPr>
  </w:style>
  <w:style w:type="paragraph" w:customStyle="1" w:styleId="45">
    <w:name w:val="項目符號 4 結束"/>
    <w:basedOn w:val="affffff0"/>
    <w:next w:val="43"/>
    <w:rsid w:val="006A5BF5"/>
    <w:pPr>
      <w:spacing w:after="240"/>
      <w:ind w:left="1440" w:hanging="360"/>
    </w:pPr>
  </w:style>
  <w:style w:type="paragraph" w:styleId="46">
    <w:name w:val="List Continue 4"/>
    <w:basedOn w:val="affffff0"/>
    <w:rsid w:val="006A5BF5"/>
    <w:pPr>
      <w:spacing w:after="120"/>
      <w:ind w:left="1440" w:firstLine="0"/>
    </w:pPr>
  </w:style>
  <w:style w:type="paragraph" w:styleId="53">
    <w:name w:val="List Bullet 5"/>
    <w:basedOn w:val="affffff0"/>
    <w:rsid w:val="006A5BF5"/>
    <w:pPr>
      <w:spacing w:after="120"/>
      <w:ind w:left="1800" w:hanging="360"/>
    </w:pPr>
  </w:style>
  <w:style w:type="paragraph" w:customStyle="1" w:styleId="54">
    <w:name w:val="項目符號 5 起始"/>
    <w:basedOn w:val="affffff0"/>
    <w:next w:val="53"/>
    <w:rsid w:val="006A5BF5"/>
    <w:pPr>
      <w:spacing w:before="240" w:after="120"/>
      <w:ind w:left="1800" w:hanging="360"/>
    </w:pPr>
  </w:style>
  <w:style w:type="paragraph" w:customStyle="1" w:styleId="55">
    <w:name w:val="項目符號 5 結束"/>
    <w:basedOn w:val="affffff0"/>
    <w:next w:val="53"/>
    <w:rsid w:val="006A5BF5"/>
    <w:pPr>
      <w:spacing w:after="240"/>
      <w:ind w:left="1800" w:hanging="360"/>
    </w:pPr>
  </w:style>
  <w:style w:type="paragraph" w:styleId="56">
    <w:name w:val="List Continue 5"/>
    <w:basedOn w:val="affffff0"/>
    <w:rsid w:val="006A5BF5"/>
    <w:pPr>
      <w:spacing w:after="120"/>
      <w:ind w:left="1800" w:firstLine="0"/>
    </w:pPr>
  </w:style>
  <w:style w:type="paragraph" w:customStyle="1" w:styleId="1f9">
    <w:name w:val="自訂索引 1"/>
    <w:basedOn w:val="affffff2"/>
    <w:rsid w:val="006A5BF5"/>
    <w:pPr>
      <w:tabs>
        <w:tab w:val="right" w:leader="dot" w:pos="9638"/>
      </w:tabs>
      <w:ind w:left="0" w:right="0"/>
    </w:pPr>
  </w:style>
  <w:style w:type="paragraph" w:customStyle="1" w:styleId="2f2">
    <w:name w:val="自訂索引 2"/>
    <w:basedOn w:val="affffff1"/>
    <w:rsid w:val="006A5BF5"/>
    <w:pPr>
      <w:tabs>
        <w:tab w:val="clear" w:pos="-995"/>
        <w:tab w:val="right" w:leader="dot" w:pos="9638"/>
      </w:tabs>
      <w:ind w:left="283" w:firstLine="0"/>
    </w:pPr>
  </w:style>
  <w:style w:type="paragraph" w:customStyle="1" w:styleId="3f">
    <w:name w:val="自訂索引 3"/>
    <w:basedOn w:val="affffff1"/>
    <w:rsid w:val="006A5BF5"/>
    <w:pPr>
      <w:tabs>
        <w:tab w:val="clear" w:pos="-995"/>
        <w:tab w:val="right" w:leader="dot" w:pos="9638"/>
      </w:tabs>
      <w:ind w:left="566" w:firstLine="0"/>
    </w:pPr>
  </w:style>
  <w:style w:type="paragraph" w:customStyle="1" w:styleId="47">
    <w:name w:val="自訂索引 4"/>
    <w:basedOn w:val="affffff1"/>
    <w:rsid w:val="006A5BF5"/>
    <w:pPr>
      <w:tabs>
        <w:tab w:val="clear" w:pos="-995"/>
        <w:tab w:val="right" w:leader="dot" w:pos="9638"/>
      </w:tabs>
      <w:ind w:left="849" w:firstLine="0"/>
    </w:pPr>
  </w:style>
  <w:style w:type="paragraph" w:customStyle="1" w:styleId="57">
    <w:name w:val="自訂索引 5"/>
    <w:basedOn w:val="affffff1"/>
    <w:rsid w:val="006A5BF5"/>
    <w:pPr>
      <w:tabs>
        <w:tab w:val="clear" w:pos="-995"/>
        <w:tab w:val="right" w:leader="dot" w:pos="9638"/>
      </w:tabs>
      <w:ind w:left="1132" w:firstLine="0"/>
    </w:pPr>
  </w:style>
  <w:style w:type="paragraph" w:customStyle="1" w:styleId="61">
    <w:name w:val="自訂索引 6"/>
    <w:basedOn w:val="affffff1"/>
    <w:rsid w:val="006A5BF5"/>
    <w:pPr>
      <w:tabs>
        <w:tab w:val="clear" w:pos="-995"/>
        <w:tab w:val="right" w:leader="dot" w:pos="9638"/>
      </w:tabs>
      <w:ind w:left="1415" w:firstLine="0"/>
    </w:pPr>
  </w:style>
  <w:style w:type="paragraph" w:customStyle="1" w:styleId="73">
    <w:name w:val="自訂索引 7"/>
    <w:basedOn w:val="affffff1"/>
    <w:rsid w:val="006A5BF5"/>
    <w:pPr>
      <w:tabs>
        <w:tab w:val="clear" w:pos="-995"/>
        <w:tab w:val="right" w:leader="dot" w:pos="9638"/>
      </w:tabs>
      <w:ind w:left="1698" w:firstLine="0"/>
    </w:pPr>
  </w:style>
  <w:style w:type="paragraph" w:customStyle="1" w:styleId="82">
    <w:name w:val="自訂索引 8"/>
    <w:basedOn w:val="affffff1"/>
    <w:rsid w:val="006A5BF5"/>
    <w:pPr>
      <w:tabs>
        <w:tab w:val="clear" w:pos="-995"/>
        <w:tab w:val="right" w:leader="dot" w:pos="9638"/>
      </w:tabs>
      <w:ind w:left="1981" w:firstLine="0"/>
    </w:pPr>
  </w:style>
  <w:style w:type="paragraph" w:customStyle="1" w:styleId="92">
    <w:name w:val="自訂索引 9"/>
    <w:basedOn w:val="affffff1"/>
    <w:rsid w:val="006A5BF5"/>
    <w:pPr>
      <w:tabs>
        <w:tab w:val="clear" w:pos="-995"/>
        <w:tab w:val="right" w:leader="dot" w:pos="9638"/>
      </w:tabs>
      <w:ind w:left="2264" w:firstLine="0"/>
    </w:pPr>
  </w:style>
  <w:style w:type="paragraph" w:customStyle="1" w:styleId="100">
    <w:name w:val="自訂索引 10"/>
    <w:basedOn w:val="affffff1"/>
    <w:rsid w:val="006A5BF5"/>
    <w:pPr>
      <w:tabs>
        <w:tab w:val="clear" w:pos="-995"/>
        <w:tab w:val="right" w:leader="dot" w:pos="9638"/>
      </w:tabs>
      <w:ind w:left="2547" w:firstLine="0"/>
    </w:pPr>
  </w:style>
  <w:style w:type="paragraph" w:customStyle="1" w:styleId="affffffd">
    <w:name w:val="自訂索引標題"/>
    <w:basedOn w:val="afd"/>
    <w:rsid w:val="006A5BF5"/>
    <w:pPr>
      <w:keepNext/>
      <w:suppressLineNumbers/>
      <w:suppressAutoHyphens/>
      <w:kinsoku w:val="0"/>
      <w:overflowPunct w:val="0"/>
      <w:autoSpaceDE w:val="0"/>
      <w:adjustRightInd/>
      <w:snapToGrid/>
      <w:spacing w:before="0" w:after="0" w:line="276" w:lineRule="auto"/>
      <w:ind w:firstLineChars="0" w:firstLine="0"/>
      <w:jc w:val="right"/>
      <w:outlineLvl w:val="9"/>
    </w:pPr>
    <w:rPr>
      <w:rFonts w:ascii="Times New Roman" w:eastAsia="標楷體" w:hAnsi="Times New Roman" w:cs="Tahoma"/>
      <w:kern w:val="1"/>
    </w:rPr>
  </w:style>
  <w:style w:type="paragraph" w:customStyle="1" w:styleId="1fa">
    <w:name w:val="編號 1 結束"/>
    <w:basedOn w:val="affffff0"/>
    <w:next w:val="affffffc"/>
    <w:rsid w:val="006A5BF5"/>
    <w:pPr>
      <w:spacing w:after="240"/>
      <w:ind w:left="360" w:hanging="360"/>
    </w:pPr>
  </w:style>
  <w:style w:type="paragraph" w:customStyle="1" w:styleId="1fb">
    <w:name w:val="編號 1 繼續"/>
    <w:basedOn w:val="affffff0"/>
    <w:rsid w:val="006A5BF5"/>
    <w:pPr>
      <w:spacing w:after="120"/>
      <w:ind w:left="360" w:firstLine="0"/>
    </w:pPr>
  </w:style>
  <w:style w:type="paragraph" w:styleId="2f3">
    <w:name w:val="List Number 2"/>
    <w:basedOn w:val="affffff0"/>
    <w:rsid w:val="006A5BF5"/>
    <w:pPr>
      <w:spacing w:after="120"/>
      <w:ind w:left="720" w:hanging="360"/>
    </w:pPr>
  </w:style>
  <w:style w:type="paragraph" w:customStyle="1" w:styleId="2f4">
    <w:name w:val="編號 2 起始"/>
    <w:basedOn w:val="affffff0"/>
    <w:next w:val="2f3"/>
    <w:rsid w:val="006A5BF5"/>
    <w:pPr>
      <w:spacing w:before="240" w:after="120"/>
      <w:ind w:left="720" w:hanging="360"/>
    </w:pPr>
  </w:style>
  <w:style w:type="paragraph" w:customStyle="1" w:styleId="2f5">
    <w:name w:val="編號 2 結束"/>
    <w:basedOn w:val="affffff0"/>
    <w:next w:val="2f3"/>
    <w:rsid w:val="006A5BF5"/>
    <w:pPr>
      <w:spacing w:after="240"/>
      <w:ind w:left="720" w:hanging="360"/>
    </w:pPr>
  </w:style>
  <w:style w:type="paragraph" w:customStyle="1" w:styleId="2f6">
    <w:name w:val="編號 2 繼續"/>
    <w:basedOn w:val="affffff0"/>
    <w:rsid w:val="006A5BF5"/>
    <w:pPr>
      <w:spacing w:after="120"/>
      <w:ind w:left="720" w:firstLine="0"/>
    </w:pPr>
  </w:style>
  <w:style w:type="paragraph" w:styleId="3f0">
    <w:name w:val="List Number 3"/>
    <w:basedOn w:val="affffff0"/>
    <w:rsid w:val="006A5BF5"/>
    <w:pPr>
      <w:spacing w:after="120"/>
      <w:ind w:left="1080" w:hanging="360"/>
    </w:pPr>
  </w:style>
  <w:style w:type="paragraph" w:customStyle="1" w:styleId="3f1">
    <w:name w:val="編號 3 起始"/>
    <w:basedOn w:val="affffff0"/>
    <w:next w:val="3f0"/>
    <w:rsid w:val="006A5BF5"/>
    <w:pPr>
      <w:spacing w:before="240" w:after="120"/>
      <w:ind w:left="1080" w:hanging="360"/>
    </w:pPr>
  </w:style>
  <w:style w:type="paragraph" w:customStyle="1" w:styleId="3f2">
    <w:name w:val="編號 3 結束"/>
    <w:basedOn w:val="affffff0"/>
    <w:next w:val="3f0"/>
    <w:rsid w:val="006A5BF5"/>
    <w:pPr>
      <w:spacing w:after="240"/>
      <w:ind w:left="1080" w:hanging="360"/>
    </w:pPr>
  </w:style>
  <w:style w:type="paragraph" w:customStyle="1" w:styleId="3f3">
    <w:name w:val="編號 3 繼續"/>
    <w:basedOn w:val="affffff0"/>
    <w:rsid w:val="006A5BF5"/>
    <w:pPr>
      <w:spacing w:after="120"/>
      <w:ind w:left="1080" w:firstLine="0"/>
    </w:pPr>
  </w:style>
  <w:style w:type="paragraph" w:styleId="48">
    <w:name w:val="List Number 4"/>
    <w:basedOn w:val="affffff0"/>
    <w:rsid w:val="006A5BF5"/>
    <w:pPr>
      <w:spacing w:after="120"/>
      <w:ind w:left="1440" w:hanging="360"/>
    </w:pPr>
  </w:style>
  <w:style w:type="paragraph" w:customStyle="1" w:styleId="49">
    <w:name w:val="編號 4 起始"/>
    <w:basedOn w:val="affffff0"/>
    <w:next w:val="48"/>
    <w:rsid w:val="006A5BF5"/>
    <w:pPr>
      <w:spacing w:before="240" w:after="120"/>
      <w:ind w:left="1440" w:hanging="360"/>
    </w:pPr>
  </w:style>
  <w:style w:type="paragraph" w:customStyle="1" w:styleId="4a">
    <w:name w:val="編號 4 結束"/>
    <w:basedOn w:val="affffff0"/>
    <w:next w:val="48"/>
    <w:rsid w:val="006A5BF5"/>
    <w:pPr>
      <w:spacing w:after="240"/>
      <w:ind w:left="1440" w:hanging="360"/>
    </w:pPr>
  </w:style>
  <w:style w:type="paragraph" w:customStyle="1" w:styleId="4b">
    <w:name w:val="編號 4 繼續"/>
    <w:basedOn w:val="affffff0"/>
    <w:rsid w:val="006A5BF5"/>
    <w:pPr>
      <w:spacing w:after="120"/>
      <w:ind w:left="1440" w:firstLine="0"/>
    </w:pPr>
  </w:style>
  <w:style w:type="paragraph" w:styleId="58">
    <w:name w:val="List Number 5"/>
    <w:basedOn w:val="affffff0"/>
    <w:rsid w:val="006A5BF5"/>
    <w:pPr>
      <w:spacing w:after="120"/>
      <w:ind w:left="1800" w:hanging="360"/>
    </w:pPr>
  </w:style>
  <w:style w:type="paragraph" w:customStyle="1" w:styleId="59">
    <w:name w:val="編號 5 起始"/>
    <w:basedOn w:val="affffff0"/>
    <w:next w:val="58"/>
    <w:rsid w:val="006A5BF5"/>
    <w:pPr>
      <w:spacing w:before="240" w:after="120"/>
      <w:ind w:left="1800" w:hanging="360"/>
    </w:pPr>
  </w:style>
  <w:style w:type="paragraph" w:customStyle="1" w:styleId="5a">
    <w:name w:val="編號 5 結束"/>
    <w:basedOn w:val="affffff0"/>
    <w:next w:val="58"/>
    <w:rsid w:val="006A5BF5"/>
    <w:pPr>
      <w:spacing w:after="240"/>
      <w:ind w:left="1800" w:hanging="360"/>
    </w:pPr>
  </w:style>
  <w:style w:type="paragraph" w:customStyle="1" w:styleId="5b">
    <w:name w:val="編號 5 繼續"/>
    <w:basedOn w:val="affffff0"/>
    <w:rsid w:val="006A5BF5"/>
    <w:pPr>
      <w:spacing w:after="120"/>
      <w:ind w:left="1800" w:firstLine="0"/>
    </w:pPr>
  </w:style>
  <w:style w:type="paragraph" w:customStyle="1" w:styleId="1fc">
    <w:name w:val="物件索引 1"/>
    <w:basedOn w:val="affffff1"/>
    <w:rsid w:val="006A5BF5"/>
    <w:pPr>
      <w:tabs>
        <w:tab w:val="clear" w:pos="-995"/>
        <w:tab w:val="right" w:leader="dot" w:pos="9638"/>
      </w:tabs>
      <w:ind w:firstLine="0"/>
    </w:pPr>
  </w:style>
  <w:style w:type="paragraph" w:customStyle="1" w:styleId="affffffe">
    <w:name w:val="物件索引標題"/>
    <w:basedOn w:val="afd"/>
    <w:rsid w:val="006A5BF5"/>
    <w:pPr>
      <w:keepNext/>
      <w:suppressLineNumbers/>
      <w:suppressAutoHyphens/>
      <w:kinsoku w:val="0"/>
      <w:overflowPunct w:val="0"/>
      <w:autoSpaceDE w:val="0"/>
      <w:adjustRightInd/>
      <w:snapToGrid/>
      <w:spacing w:before="0" w:after="0" w:line="276" w:lineRule="auto"/>
      <w:ind w:firstLineChars="0" w:firstLine="0"/>
      <w:jc w:val="right"/>
      <w:outlineLvl w:val="9"/>
    </w:pPr>
    <w:rPr>
      <w:rFonts w:ascii="Times New Roman" w:eastAsia="標楷體" w:hAnsi="Times New Roman" w:cs="Tahoma"/>
      <w:kern w:val="1"/>
    </w:rPr>
  </w:style>
  <w:style w:type="paragraph" w:styleId="1fd">
    <w:name w:val="index 1"/>
    <w:basedOn w:val="affffff1"/>
    <w:rsid w:val="006A5BF5"/>
    <w:pPr>
      <w:ind w:firstLine="0"/>
    </w:pPr>
  </w:style>
  <w:style w:type="paragraph" w:styleId="2f7">
    <w:name w:val="index 2"/>
    <w:basedOn w:val="affffff1"/>
    <w:rsid w:val="006A5BF5"/>
    <w:pPr>
      <w:ind w:left="283" w:firstLine="0"/>
    </w:pPr>
  </w:style>
  <w:style w:type="paragraph" w:styleId="3f4">
    <w:name w:val="index 3"/>
    <w:basedOn w:val="affffff1"/>
    <w:rsid w:val="006A5BF5"/>
    <w:pPr>
      <w:ind w:left="566" w:firstLine="0"/>
    </w:pPr>
  </w:style>
  <w:style w:type="paragraph" w:customStyle="1" w:styleId="afffffff">
    <w:name w:val="索引分隔符"/>
    <w:basedOn w:val="affffff1"/>
    <w:rsid w:val="006A5BF5"/>
    <w:pPr>
      <w:ind w:firstLine="0"/>
    </w:pPr>
  </w:style>
  <w:style w:type="paragraph" w:styleId="afffffff0">
    <w:name w:val="index heading"/>
    <w:basedOn w:val="afd"/>
    <w:rsid w:val="006A5BF5"/>
    <w:pPr>
      <w:keepNext/>
      <w:suppressLineNumbers/>
      <w:suppressAutoHyphens/>
      <w:kinsoku w:val="0"/>
      <w:overflowPunct w:val="0"/>
      <w:autoSpaceDE w:val="0"/>
      <w:adjustRightInd/>
      <w:snapToGrid/>
      <w:spacing w:before="0" w:after="0" w:line="276" w:lineRule="auto"/>
      <w:ind w:firstLineChars="0" w:firstLine="0"/>
      <w:jc w:val="right"/>
      <w:outlineLvl w:val="9"/>
    </w:pPr>
    <w:rPr>
      <w:rFonts w:ascii="Times New Roman" w:eastAsia="標楷體" w:hAnsi="Times New Roman" w:cs="Tahoma"/>
      <w:kern w:val="1"/>
    </w:rPr>
  </w:style>
  <w:style w:type="paragraph" w:customStyle="1" w:styleId="afffffff1">
    <w:name w:val="清單內容"/>
    <w:basedOn w:val="a0"/>
    <w:rsid w:val="006A5BF5"/>
    <w:pPr>
      <w:kinsoku w:val="0"/>
      <w:overflowPunct w:val="0"/>
      <w:autoSpaceDE w:val="0"/>
      <w:autoSpaceDN/>
      <w:ind w:left="567"/>
      <w:jc w:val="right"/>
      <w:textAlignment w:val="auto"/>
    </w:pPr>
    <w:rPr>
      <w:rFonts w:cs="Times New Roman"/>
      <w:kern w:val="1"/>
      <w:lang w:bidi="ar-SA"/>
    </w:rPr>
  </w:style>
  <w:style w:type="paragraph" w:customStyle="1" w:styleId="afffffff2">
    <w:name w:val="清單標題"/>
    <w:basedOn w:val="a0"/>
    <w:next w:val="afffffff1"/>
    <w:rsid w:val="006A5BF5"/>
    <w:pPr>
      <w:kinsoku w:val="0"/>
      <w:overflowPunct w:val="0"/>
      <w:autoSpaceDE w:val="0"/>
      <w:autoSpaceDN/>
      <w:jc w:val="right"/>
      <w:textAlignment w:val="auto"/>
    </w:pPr>
    <w:rPr>
      <w:rFonts w:cs="Times New Roman"/>
      <w:kern w:val="1"/>
      <w:lang w:bidi="ar-SA"/>
    </w:rPr>
  </w:style>
  <w:style w:type="paragraph" w:customStyle="1" w:styleId="afffffff3">
    <w:name w:val="清單縮排"/>
    <w:basedOn w:val="af9"/>
    <w:rsid w:val="006A5BF5"/>
    <w:pPr>
      <w:tabs>
        <w:tab w:val="left" w:pos="2835"/>
      </w:tabs>
      <w:suppressAutoHyphens/>
      <w:kinsoku w:val="0"/>
      <w:overflowPunct w:val="0"/>
      <w:autoSpaceDE w:val="0"/>
      <w:spacing w:after="0" w:line="360" w:lineRule="auto"/>
      <w:ind w:left="2835" w:hanging="2551"/>
      <w:jc w:val="both"/>
    </w:pPr>
    <w:rPr>
      <w:rFonts w:eastAsia="標楷體"/>
      <w:kern w:val="1"/>
      <w:sz w:val="28"/>
      <w:szCs w:val="28"/>
    </w:rPr>
  </w:style>
  <w:style w:type="paragraph" w:styleId="afffffff4">
    <w:name w:val="Body Text First Indent"/>
    <w:basedOn w:val="af9"/>
    <w:link w:val="afffffff5"/>
    <w:rsid w:val="006A5BF5"/>
    <w:pPr>
      <w:suppressAutoHyphens/>
      <w:kinsoku w:val="0"/>
      <w:overflowPunct w:val="0"/>
      <w:autoSpaceDE w:val="0"/>
      <w:spacing w:after="0" w:line="360" w:lineRule="auto"/>
      <w:ind w:firstLine="283"/>
      <w:jc w:val="both"/>
    </w:pPr>
    <w:rPr>
      <w:rFonts w:eastAsia="標楷體"/>
      <w:kern w:val="1"/>
      <w:sz w:val="28"/>
      <w:szCs w:val="28"/>
    </w:rPr>
  </w:style>
  <w:style w:type="character" w:customStyle="1" w:styleId="afffffff5">
    <w:name w:val="本文第一層縮排 字元"/>
    <w:basedOn w:val="afa"/>
    <w:link w:val="afffffff4"/>
    <w:rsid w:val="006A5BF5"/>
    <w:rPr>
      <w:rFonts w:ascii="Times New Roman" w:eastAsia="標楷體" w:hAnsi="Times New Roman" w:cs="Times New Roman"/>
      <w:kern w:val="1"/>
      <w:sz w:val="28"/>
      <w:szCs w:val="28"/>
    </w:rPr>
  </w:style>
  <w:style w:type="paragraph" w:customStyle="1" w:styleId="1fe">
    <w:name w:val="參考文獻 1"/>
    <w:basedOn w:val="affffff1"/>
    <w:rsid w:val="006A5BF5"/>
    <w:pPr>
      <w:tabs>
        <w:tab w:val="clear" w:pos="-995"/>
        <w:tab w:val="right" w:leader="dot" w:pos="9638"/>
      </w:tabs>
      <w:ind w:firstLine="0"/>
    </w:pPr>
  </w:style>
  <w:style w:type="paragraph" w:styleId="afffffff6">
    <w:name w:val="table of authorities"/>
    <w:basedOn w:val="afd"/>
    <w:rsid w:val="006A5BF5"/>
    <w:pPr>
      <w:keepNext/>
      <w:suppressLineNumbers/>
      <w:suppressAutoHyphens/>
      <w:kinsoku w:val="0"/>
      <w:overflowPunct w:val="0"/>
      <w:autoSpaceDE w:val="0"/>
      <w:adjustRightInd/>
      <w:snapToGrid/>
      <w:spacing w:before="0" w:after="0" w:line="276" w:lineRule="auto"/>
      <w:ind w:firstLineChars="0" w:firstLine="0"/>
      <w:jc w:val="right"/>
      <w:outlineLvl w:val="9"/>
    </w:pPr>
    <w:rPr>
      <w:rFonts w:ascii="Times New Roman" w:eastAsia="標楷體" w:hAnsi="Times New Roman" w:cs="Tahoma"/>
      <w:kern w:val="1"/>
    </w:rPr>
  </w:style>
  <w:style w:type="paragraph" w:customStyle="1" w:styleId="afffffff7">
    <w:name w:val="插圖"/>
    <w:basedOn w:val="af8"/>
    <w:rsid w:val="006A5BF5"/>
    <w:pPr>
      <w:suppressLineNumbers/>
      <w:suppressAutoHyphens/>
      <w:kinsoku w:val="0"/>
      <w:overflowPunct w:val="0"/>
      <w:autoSpaceDE w:val="0"/>
      <w:snapToGrid/>
      <w:spacing w:beforeLines="0" w:before="120" w:after="120" w:line="240" w:lineRule="auto"/>
      <w:jc w:val="right"/>
    </w:pPr>
    <w:rPr>
      <w:rFonts w:cs="Tahoma"/>
      <w:i/>
      <w:iCs/>
      <w:noProof w:val="0"/>
      <w:kern w:val="1"/>
      <w:szCs w:val="24"/>
    </w:rPr>
  </w:style>
  <w:style w:type="paragraph" w:customStyle="1" w:styleId="1ff">
    <w:name w:val="插圖索引 1"/>
    <w:basedOn w:val="affffff1"/>
    <w:rsid w:val="006A5BF5"/>
    <w:pPr>
      <w:tabs>
        <w:tab w:val="clear" w:pos="-995"/>
        <w:tab w:val="right" w:leader="dot" w:pos="9638"/>
      </w:tabs>
      <w:ind w:firstLine="0"/>
    </w:pPr>
  </w:style>
  <w:style w:type="paragraph" w:customStyle="1" w:styleId="afffffff8">
    <w:name w:val="插圖索引標題"/>
    <w:basedOn w:val="afd"/>
    <w:rsid w:val="006A5BF5"/>
    <w:pPr>
      <w:keepNext/>
      <w:suppressLineNumbers/>
      <w:suppressAutoHyphens/>
      <w:kinsoku w:val="0"/>
      <w:overflowPunct w:val="0"/>
      <w:autoSpaceDE w:val="0"/>
      <w:adjustRightInd/>
      <w:snapToGrid/>
      <w:spacing w:before="0" w:after="0" w:line="276" w:lineRule="auto"/>
      <w:ind w:firstLineChars="0" w:firstLine="0"/>
      <w:jc w:val="right"/>
      <w:outlineLvl w:val="9"/>
    </w:pPr>
    <w:rPr>
      <w:rFonts w:ascii="Times New Roman" w:eastAsia="標楷體" w:hAnsi="Times New Roman" w:cs="Tahoma"/>
      <w:kern w:val="1"/>
    </w:rPr>
  </w:style>
  <w:style w:type="paragraph" w:styleId="afffffff9">
    <w:name w:val="Salutation"/>
    <w:basedOn w:val="a0"/>
    <w:link w:val="afffffffa"/>
    <w:rsid w:val="006A5BF5"/>
    <w:pPr>
      <w:suppressLineNumbers/>
      <w:kinsoku w:val="0"/>
      <w:overflowPunct w:val="0"/>
      <w:autoSpaceDE w:val="0"/>
      <w:autoSpaceDN/>
      <w:jc w:val="right"/>
      <w:textAlignment w:val="auto"/>
    </w:pPr>
    <w:rPr>
      <w:rFonts w:cs="Times New Roman"/>
      <w:kern w:val="1"/>
      <w:lang w:bidi="ar-SA"/>
    </w:rPr>
  </w:style>
  <w:style w:type="character" w:customStyle="1" w:styleId="afffffffa">
    <w:name w:val="問候 字元"/>
    <w:basedOn w:val="a1"/>
    <w:link w:val="afffffff9"/>
    <w:rsid w:val="006A5BF5"/>
    <w:rPr>
      <w:rFonts w:ascii="Times New Roman" w:eastAsia="標楷體" w:hAnsi="Times New Roman" w:cs="Times New Roman"/>
      <w:kern w:val="1"/>
      <w:sz w:val="28"/>
      <w:szCs w:val="24"/>
    </w:rPr>
  </w:style>
  <w:style w:type="paragraph" w:styleId="afffffffb">
    <w:name w:val="Signature"/>
    <w:basedOn w:val="a0"/>
    <w:link w:val="afffffffc"/>
    <w:rsid w:val="006A5BF5"/>
    <w:pPr>
      <w:suppressLineNumbers/>
      <w:kinsoku w:val="0"/>
      <w:overflowPunct w:val="0"/>
      <w:autoSpaceDE w:val="0"/>
      <w:autoSpaceDN/>
      <w:jc w:val="right"/>
      <w:textAlignment w:val="auto"/>
    </w:pPr>
    <w:rPr>
      <w:rFonts w:cs="Times New Roman"/>
      <w:kern w:val="1"/>
      <w:lang w:bidi="ar-SA"/>
    </w:rPr>
  </w:style>
  <w:style w:type="character" w:customStyle="1" w:styleId="afffffffc">
    <w:name w:val="簽名 字元"/>
    <w:basedOn w:val="a1"/>
    <w:link w:val="afffffffb"/>
    <w:rsid w:val="006A5BF5"/>
    <w:rPr>
      <w:rFonts w:ascii="Times New Roman" w:eastAsia="標楷體" w:hAnsi="Times New Roman" w:cs="Times New Roman"/>
      <w:kern w:val="1"/>
      <w:sz w:val="28"/>
      <w:szCs w:val="24"/>
    </w:rPr>
  </w:style>
  <w:style w:type="paragraph" w:customStyle="1" w:styleId="afffffffd">
    <w:name w:val="懸頭凸排"/>
    <w:basedOn w:val="af9"/>
    <w:rsid w:val="006A5BF5"/>
    <w:pPr>
      <w:tabs>
        <w:tab w:val="left" w:pos="567"/>
      </w:tabs>
      <w:suppressAutoHyphens/>
      <w:kinsoku w:val="0"/>
      <w:overflowPunct w:val="0"/>
      <w:autoSpaceDE w:val="0"/>
      <w:spacing w:after="0" w:line="360" w:lineRule="auto"/>
      <w:ind w:left="567" w:hanging="283"/>
      <w:jc w:val="both"/>
    </w:pPr>
    <w:rPr>
      <w:rFonts w:eastAsia="標楷體"/>
      <w:kern w:val="1"/>
      <w:sz w:val="28"/>
      <w:szCs w:val="28"/>
    </w:rPr>
  </w:style>
  <w:style w:type="paragraph" w:customStyle="1" w:styleId="afffffffe">
    <w:name w:val="水平線"/>
    <w:basedOn w:val="a0"/>
    <w:next w:val="af9"/>
    <w:rsid w:val="006A5BF5"/>
    <w:pPr>
      <w:suppressLineNumbers/>
      <w:pBdr>
        <w:top w:val="none" w:sz="0" w:space="0" w:color="000000"/>
        <w:left w:val="none" w:sz="0" w:space="0" w:color="000000"/>
        <w:bottom w:val="double" w:sz="1" w:space="0" w:color="808080"/>
        <w:right w:val="none" w:sz="0" w:space="0" w:color="000000"/>
      </w:pBdr>
      <w:kinsoku w:val="0"/>
      <w:overflowPunct w:val="0"/>
      <w:autoSpaceDE w:val="0"/>
      <w:autoSpaceDN/>
      <w:spacing w:after="283"/>
      <w:jc w:val="right"/>
      <w:textAlignment w:val="auto"/>
    </w:pPr>
    <w:rPr>
      <w:rFonts w:cs="Times New Roman"/>
      <w:kern w:val="1"/>
      <w:sz w:val="12"/>
      <w:szCs w:val="12"/>
      <w:lang w:bidi="ar-SA"/>
    </w:rPr>
  </w:style>
  <w:style w:type="paragraph" w:customStyle="1" w:styleId="affffffff">
    <w:name w:val="右頁頁尾"/>
    <w:basedOn w:val="a0"/>
    <w:rsid w:val="006A5BF5"/>
    <w:pPr>
      <w:suppressLineNumbers/>
      <w:tabs>
        <w:tab w:val="center" w:pos="4819"/>
        <w:tab w:val="right" w:pos="9638"/>
      </w:tabs>
      <w:kinsoku w:val="0"/>
      <w:overflowPunct w:val="0"/>
      <w:autoSpaceDE w:val="0"/>
      <w:autoSpaceDN/>
      <w:jc w:val="right"/>
      <w:textAlignment w:val="auto"/>
    </w:pPr>
    <w:rPr>
      <w:rFonts w:cs="Times New Roman"/>
      <w:kern w:val="1"/>
      <w:lang w:bidi="ar-SA"/>
    </w:rPr>
  </w:style>
  <w:style w:type="paragraph" w:customStyle="1" w:styleId="affffffff0">
    <w:name w:val="右頁頁首"/>
    <w:basedOn w:val="a0"/>
    <w:rsid w:val="006A5BF5"/>
    <w:pPr>
      <w:suppressLineNumbers/>
      <w:tabs>
        <w:tab w:val="center" w:pos="4819"/>
        <w:tab w:val="right" w:pos="9638"/>
      </w:tabs>
      <w:kinsoku w:val="0"/>
      <w:overflowPunct w:val="0"/>
      <w:autoSpaceDE w:val="0"/>
      <w:autoSpaceDN/>
      <w:jc w:val="right"/>
      <w:textAlignment w:val="auto"/>
    </w:pPr>
    <w:rPr>
      <w:rFonts w:cs="Times New Roman"/>
      <w:kern w:val="1"/>
      <w:lang w:bidi="ar-SA"/>
    </w:rPr>
  </w:style>
  <w:style w:type="paragraph" w:customStyle="1" w:styleId="affffffff1">
    <w:name w:val="左頁頁尾"/>
    <w:basedOn w:val="a0"/>
    <w:rsid w:val="006A5BF5"/>
    <w:pPr>
      <w:suppressLineNumbers/>
      <w:tabs>
        <w:tab w:val="center" w:pos="4819"/>
        <w:tab w:val="right" w:pos="9638"/>
      </w:tabs>
      <w:kinsoku w:val="0"/>
      <w:overflowPunct w:val="0"/>
      <w:autoSpaceDE w:val="0"/>
      <w:autoSpaceDN/>
      <w:jc w:val="right"/>
      <w:textAlignment w:val="auto"/>
    </w:pPr>
    <w:rPr>
      <w:rFonts w:cs="Times New Roman"/>
      <w:kern w:val="1"/>
      <w:lang w:bidi="ar-SA"/>
    </w:rPr>
  </w:style>
  <w:style w:type="paragraph" w:customStyle="1" w:styleId="affffffff2">
    <w:name w:val="左頁頁首"/>
    <w:basedOn w:val="a0"/>
    <w:rsid w:val="006A5BF5"/>
    <w:pPr>
      <w:suppressLineNumbers/>
      <w:tabs>
        <w:tab w:val="center" w:pos="4819"/>
        <w:tab w:val="right" w:pos="9638"/>
      </w:tabs>
      <w:kinsoku w:val="0"/>
      <w:overflowPunct w:val="0"/>
      <w:autoSpaceDE w:val="0"/>
      <w:autoSpaceDN/>
      <w:jc w:val="right"/>
      <w:textAlignment w:val="auto"/>
    </w:pPr>
    <w:rPr>
      <w:rFonts w:cs="Times New Roman"/>
      <w:kern w:val="1"/>
      <w:lang w:bidi="ar-SA"/>
    </w:rPr>
  </w:style>
  <w:style w:type="paragraph" w:styleId="affffffff3">
    <w:name w:val="envelope address"/>
    <w:basedOn w:val="a0"/>
    <w:rsid w:val="006A5BF5"/>
    <w:pPr>
      <w:suppressLineNumbers/>
      <w:kinsoku w:val="0"/>
      <w:overflowPunct w:val="0"/>
      <w:autoSpaceDE w:val="0"/>
      <w:autoSpaceDN/>
      <w:spacing w:after="60"/>
      <w:jc w:val="right"/>
      <w:textAlignment w:val="auto"/>
    </w:pPr>
    <w:rPr>
      <w:rFonts w:cs="Times New Roman"/>
      <w:kern w:val="1"/>
      <w:lang w:bidi="ar-SA"/>
    </w:rPr>
  </w:style>
  <w:style w:type="paragraph" w:styleId="affffffff4">
    <w:name w:val="endnote text"/>
    <w:basedOn w:val="a0"/>
    <w:link w:val="affffffff5"/>
    <w:rsid w:val="006A5BF5"/>
    <w:pPr>
      <w:suppressLineNumbers/>
      <w:kinsoku w:val="0"/>
      <w:overflowPunct w:val="0"/>
      <w:autoSpaceDE w:val="0"/>
      <w:autoSpaceDN/>
      <w:ind w:left="339" w:hanging="339"/>
      <w:jc w:val="right"/>
      <w:textAlignment w:val="auto"/>
    </w:pPr>
    <w:rPr>
      <w:rFonts w:cs="Times New Roman"/>
      <w:kern w:val="1"/>
      <w:sz w:val="20"/>
      <w:szCs w:val="20"/>
      <w:lang w:bidi="ar-SA"/>
    </w:rPr>
  </w:style>
  <w:style w:type="character" w:customStyle="1" w:styleId="affffffff5">
    <w:name w:val="章節附註文字 字元"/>
    <w:basedOn w:val="a1"/>
    <w:link w:val="affffffff4"/>
    <w:rsid w:val="006A5BF5"/>
    <w:rPr>
      <w:rFonts w:ascii="Times New Roman" w:eastAsia="標楷體" w:hAnsi="Times New Roman" w:cs="Times New Roman"/>
      <w:kern w:val="1"/>
      <w:sz w:val="20"/>
      <w:szCs w:val="20"/>
    </w:rPr>
  </w:style>
  <w:style w:type="paragraph" w:customStyle="1" w:styleId="affffffff6">
    <w:name w:val="框架內容"/>
    <w:basedOn w:val="a0"/>
    <w:rsid w:val="006A5BF5"/>
    <w:pPr>
      <w:kinsoku w:val="0"/>
      <w:overflowPunct w:val="0"/>
      <w:autoSpaceDE w:val="0"/>
      <w:autoSpaceDN/>
      <w:jc w:val="right"/>
      <w:textAlignment w:val="auto"/>
    </w:pPr>
    <w:rPr>
      <w:rFonts w:cs="Times New Roman"/>
      <w:kern w:val="1"/>
      <w:lang w:bidi="ar-SA"/>
    </w:rPr>
  </w:style>
  <w:style w:type="paragraph" w:styleId="affffffff7">
    <w:name w:val="envelope return"/>
    <w:basedOn w:val="a0"/>
    <w:rsid w:val="006A5BF5"/>
    <w:pPr>
      <w:suppressLineNumbers/>
      <w:kinsoku w:val="0"/>
      <w:overflowPunct w:val="0"/>
      <w:autoSpaceDE w:val="0"/>
      <w:autoSpaceDN/>
      <w:spacing w:after="60"/>
      <w:jc w:val="right"/>
      <w:textAlignment w:val="auto"/>
    </w:pPr>
    <w:rPr>
      <w:rFonts w:cs="Times New Roman"/>
      <w:kern w:val="1"/>
      <w:lang w:bidi="ar-SA"/>
    </w:rPr>
  </w:style>
  <w:style w:type="paragraph" w:styleId="affffffff8">
    <w:name w:val="footnote text"/>
    <w:basedOn w:val="a0"/>
    <w:link w:val="affffffff9"/>
    <w:rsid w:val="006A5BF5"/>
    <w:pPr>
      <w:suppressLineNumbers/>
      <w:kinsoku w:val="0"/>
      <w:overflowPunct w:val="0"/>
      <w:autoSpaceDE w:val="0"/>
      <w:autoSpaceDN/>
      <w:ind w:left="339" w:hanging="339"/>
      <w:jc w:val="right"/>
      <w:textAlignment w:val="auto"/>
    </w:pPr>
    <w:rPr>
      <w:rFonts w:cs="Times New Roman"/>
      <w:kern w:val="1"/>
      <w:sz w:val="20"/>
      <w:szCs w:val="20"/>
      <w:lang w:bidi="ar-SA"/>
    </w:rPr>
  </w:style>
  <w:style w:type="character" w:customStyle="1" w:styleId="affffffff9">
    <w:name w:val="註腳文字 字元"/>
    <w:basedOn w:val="a1"/>
    <w:link w:val="affffffff8"/>
    <w:rsid w:val="006A5BF5"/>
    <w:rPr>
      <w:rFonts w:ascii="Times New Roman" w:eastAsia="標楷體" w:hAnsi="Times New Roman" w:cs="Times New Roman"/>
      <w:kern w:val="1"/>
      <w:sz w:val="20"/>
      <w:szCs w:val="20"/>
    </w:rPr>
  </w:style>
  <w:style w:type="paragraph" w:styleId="affffffffa">
    <w:name w:val="toa heading"/>
    <w:basedOn w:val="afd"/>
    <w:rsid w:val="006A5BF5"/>
    <w:pPr>
      <w:keepNext/>
      <w:suppressLineNumbers/>
      <w:suppressAutoHyphens/>
      <w:kinsoku w:val="0"/>
      <w:overflowPunct w:val="0"/>
      <w:autoSpaceDE w:val="0"/>
      <w:adjustRightInd/>
      <w:snapToGrid/>
      <w:spacing w:before="0" w:after="113" w:line="276" w:lineRule="auto"/>
      <w:ind w:firstLineChars="0" w:firstLine="0"/>
      <w:outlineLvl w:val="9"/>
    </w:pPr>
    <w:rPr>
      <w:rFonts w:ascii="Times New Roman" w:eastAsia="標楷體" w:hAnsi="Times New Roman" w:cs="Tahoma"/>
      <w:kern w:val="1"/>
      <w:sz w:val="40"/>
    </w:rPr>
  </w:style>
  <w:style w:type="paragraph" w:customStyle="1" w:styleId="affffffffb">
    <w:name w:val="文字"/>
    <w:basedOn w:val="af8"/>
    <w:rsid w:val="006A5BF5"/>
    <w:pPr>
      <w:suppressLineNumbers/>
      <w:suppressAutoHyphens/>
      <w:kinsoku w:val="0"/>
      <w:overflowPunct w:val="0"/>
      <w:autoSpaceDE w:val="0"/>
      <w:snapToGrid/>
      <w:spacing w:beforeLines="0" w:before="120" w:after="120" w:line="240" w:lineRule="auto"/>
      <w:jc w:val="right"/>
    </w:pPr>
    <w:rPr>
      <w:rFonts w:cs="Tahoma"/>
      <w:i/>
      <w:iCs/>
      <w:noProof w:val="0"/>
      <w:kern w:val="1"/>
      <w:szCs w:val="24"/>
    </w:rPr>
  </w:style>
  <w:style w:type="paragraph" w:styleId="74">
    <w:name w:val="toc 7"/>
    <w:basedOn w:val="affffff1"/>
    <w:uiPriority w:val="39"/>
    <w:rsid w:val="006A5BF5"/>
    <w:pPr>
      <w:tabs>
        <w:tab w:val="clear" w:pos="-995"/>
        <w:tab w:val="right" w:leader="dot" w:pos="9638"/>
      </w:tabs>
      <w:spacing w:line="240" w:lineRule="auto"/>
      <w:ind w:left="1698" w:firstLine="0"/>
    </w:pPr>
  </w:style>
  <w:style w:type="paragraph" w:styleId="4c">
    <w:name w:val="toc 4"/>
    <w:basedOn w:val="affffff1"/>
    <w:uiPriority w:val="39"/>
    <w:rsid w:val="006A5BF5"/>
    <w:pPr>
      <w:tabs>
        <w:tab w:val="clear" w:pos="-995"/>
        <w:tab w:val="right" w:leader="dot" w:pos="9638"/>
      </w:tabs>
      <w:spacing w:line="240" w:lineRule="auto"/>
      <w:ind w:left="849" w:firstLine="0"/>
    </w:pPr>
  </w:style>
  <w:style w:type="paragraph" w:styleId="5c">
    <w:name w:val="toc 5"/>
    <w:basedOn w:val="affffff1"/>
    <w:uiPriority w:val="39"/>
    <w:rsid w:val="006A5BF5"/>
    <w:pPr>
      <w:tabs>
        <w:tab w:val="clear" w:pos="-995"/>
        <w:tab w:val="right" w:leader="dot" w:pos="9638"/>
      </w:tabs>
      <w:spacing w:line="240" w:lineRule="auto"/>
      <w:ind w:left="1132" w:firstLine="0"/>
    </w:pPr>
  </w:style>
  <w:style w:type="paragraph" w:styleId="62">
    <w:name w:val="toc 6"/>
    <w:basedOn w:val="affffff1"/>
    <w:uiPriority w:val="39"/>
    <w:rsid w:val="006A5BF5"/>
    <w:pPr>
      <w:tabs>
        <w:tab w:val="clear" w:pos="-995"/>
        <w:tab w:val="right" w:leader="dot" w:pos="9638"/>
      </w:tabs>
      <w:spacing w:line="240" w:lineRule="auto"/>
      <w:ind w:left="1415" w:firstLine="0"/>
    </w:pPr>
  </w:style>
  <w:style w:type="paragraph" w:styleId="83">
    <w:name w:val="toc 8"/>
    <w:basedOn w:val="affffff1"/>
    <w:uiPriority w:val="39"/>
    <w:rsid w:val="006A5BF5"/>
    <w:pPr>
      <w:tabs>
        <w:tab w:val="clear" w:pos="-995"/>
        <w:tab w:val="right" w:leader="dot" w:pos="9638"/>
      </w:tabs>
      <w:spacing w:line="240" w:lineRule="auto"/>
      <w:ind w:left="1981" w:firstLine="0"/>
    </w:pPr>
  </w:style>
  <w:style w:type="paragraph" w:styleId="93">
    <w:name w:val="toc 9"/>
    <w:basedOn w:val="affffff1"/>
    <w:uiPriority w:val="39"/>
    <w:rsid w:val="006A5BF5"/>
    <w:pPr>
      <w:tabs>
        <w:tab w:val="clear" w:pos="-995"/>
        <w:tab w:val="right" w:leader="dot" w:pos="9638"/>
      </w:tabs>
      <w:spacing w:line="240" w:lineRule="auto"/>
      <w:ind w:left="2264" w:firstLine="0"/>
    </w:pPr>
  </w:style>
  <w:style w:type="paragraph" w:customStyle="1" w:styleId="101">
    <w:name w:val="目錄 10"/>
    <w:basedOn w:val="affffff1"/>
    <w:rsid w:val="006A5BF5"/>
    <w:pPr>
      <w:tabs>
        <w:tab w:val="clear" w:pos="-995"/>
        <w:tab w:val="right" w:leader="dot" w:pos="9638"/>
      </w:tabs>
      <w:spacing w:line="240" w:lineRule="auto"/>
      <w:ind w:left="2547" w:firstLine="0"/>
    </w:pPr>
  </w:style>
  <w:style w:type="paragraph" w:customStyle="1" w:styleId="102">
    <w:name w:val="標題 10"/>
    <w:basedOn w:val="afd"/>
    <w:next w:val="af9"/>
    <w:rsid w:val="006A5BF5"/>
    <w:pPr>
      <w:keepNext/>
      <w:tabs>
        <w:tab w:val="num" w:pos="4320"/>
      </w:tabs>
      <w:suppressAutoHyphens/>
      <w:kinsoku w:val="0"/>
      <w:overflowPunct w:val="0"/>
      <w:autoSpaceDE w:val="0"/>
      <w:adjustRightInd/>
      <w:snapToGrid/>
      <w:spacing w:before="60" w:line="276" w:lineRule="auto"/>
      <w:ind w:left="4320" w:firstLineChars="0" w:firstLine="0"/>
      <w:jc w:val="right"/>
      <w:outlineLvl w:val="8"/>
    </w:pPr>
    <w:rPr>
      <w:rFonts w:ascii="Times New Roman" w:eastAsia="標楷體" w:hAnsi="Times New Roman" w:cs="Tahoma"/>
      <w:kern w:val="1"/>
      <w:sz w:val="24"/>
      <w:szCs w:val="21"/>
    </w:rPr>
  </w:style>
  <w:style w:type="paragraph" w:customStyle="1" w:styleId="a">
    <w:name w:val="項目編號"/>
    <w:basedOn w:val="a0"/>
    <w:rsid w:val="006A5BF5"/>
    <w:pPr>
      <w:widowControl/>
      <w:numPr>
        <w:numId w:val="11"/>
      </w:numPr>
      <w:kinsoku w:val="0"/>
      <w:overflowPunct w:val="0"/>
      <w:autoSpaceDE w:val="0"/>
      <w:autoSpaceDN/>
      <w:spacing w:before="156" w:line="360" w:lineRule="auto"/>
      <w:ind w:firstLine="0"/>
      <w:jc w:val="both"/>
      <w:textAlignment w:val="auto"/>
    </w:pPr>
    <w:rPr>
      <w:color w:val="000000"/>
      <w:kern w:val="1"/>
      <w:szCs w:val="28"/>
      <w:lang w:bidi="ne-NP"/>
    </w:rPr>
  </w:style>
  <w:style w:type="paragraph" w:customStyle="1" w:styleId="affffffffc">
    <w:name w:val="參考文獻內文"/>
    <w:basedOn w:val="af9"/>
    <w:uiPriority w:val="1"/>
    <w:rsid w:val="006A5BF5"/>
    <w:pPr>
      <w:tabs>
        <w:tab w:val="left" w:pos="560"/>
      </w:tabs>
      <w:spacing w:after="0" w:line="360" w:lineRule="auto"/>
    </w:pPr>
    <w:rPr>
      <w:rFonts w:eastAsia="標楷體" w:hAnsi="標楷體"/>
      <w:kern w:val="0"/>
      <w:sz w:val="28"/>
      <w:szCs w:val="20"/>
    </w:rPr>
  </w:style>
  <w:style w:type="character" w:customStyle="1" w:styleId="aff6">
    <w:name w:val="內文縮排 字元"/>
    <w:link w:val="aff5"/>
    <w:locked/>
    <w:rsid w:val="006A5BF5"/>
    <w:rPr>
      <w:rFonts w:ascii="Times New Roman" w:eastAsia="標楷體" w:hAnsi="Times New Roman" w:cs="Times New Roman"/>
      <w:szCs w:val="20"/>
    </w:rPr>
  </w:style>
  <w:style w:type="paragraph" w:customStyle="1" w:styleId="xl134">
    <w:name w:val="xl134"/>
    <w:basedOn w:val="a0"/>
    <w:rsid w:val="006A5BF5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新細明體" w:eastAsia="新細明體" w:hAnsi="新細明體" w:cs="新細明體"/>
      <w:kern w:val="0"/>
      <w:sz w:val="22"/>
      <w:szCs w:val="22"/>
      <w:lang w:bidi="ar-SA"/>
    </w:rPr>
  </w:style>
  <w:style w:type="paragraph" w:customStyle="1" w:styleId="xl135">
    <w:name w:val="xl135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center"/>
    </w:pPr>
    <w:rPr>
      <w:rFonts w:eastAsia="新細明體" w:cs="Times New Roman"/>
      <w:color w:val="000000"/>
      <w:kern w:val="0"/>
      <w:sz w:val="22"/>
      <w:szCs w:val="22"/>
      <w:lang w:bidi="ar-SA"/>
    </w:rPr>
  </w:style>
  <w:style w:type="paragraph" w:customStyle="1" w:styleId="xl136">
    <w:name w:val="xl136"/>
    <w:basedOn w:val="a0"/>
    <w:rsid w:val="006A5BF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beforeAutospacing="1" w:after="100" w:afterAutospacing="1"/>
      <w:jc w:val="center"/>
      <w:textAlignment w:val="center"/>
    </w:pPr>
    <w:rPr>
      <w:rFonts w:ascii="標楷體" w:hAnsi="標楷體" w:cs="新細明體"/>
      <w:color w:val="000000"/>
      <w:kern w:val="0"/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1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176807-B00C-4B2E-9288-57A6608E1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1516</Words>
  <Characters>8646</Characters>
  <Application>Microsoft Office Word</Application>
  <DocSecurity>0</DocSecurity>
  <Lines>72</Lines>
  <Paragraphs>20</Paragraphs>
  <ScaleCrop>false</ScaleCrop>
  <Company/>
  <LinksUpToDate>false</LinksUpToDate>
  <CharactersWithSpaces>10142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15</cp:revision>
  <cp:lastPrinted>2020-04-21T06:37:00Z</cp:lastPrinted>
  <dcterms:created xsi:type="dcterms:W3CDTF">2026-04-15T08:16:00Z</dcterms:created>
  <dcterms:modified xsi:type="dcterms:W3CDTF">2026-04-15T08:55:00Z</dcterms:modified>
</cp:coreProperties>
</file>